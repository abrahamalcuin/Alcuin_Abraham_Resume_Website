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D7AD" w14:textId="77777777" w:rsidR="007223D8" w:rsidRPr="00B45B2A" w:rsidRDefault="00000000" w:rsidP="00B45B2A">
      <w:pPr>
        <w:pStyle w:val="divname"/>
        <w:jc w:val="left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B45B2A">
        <w:rPr>
          <w:rStyle w:val="span"/>
          <w:rFonts w:ascii="Century Gothic" w:eastAsia="Century Gothic" w:hAnsi="Century Gothic" w:cs="Century Gothic"/>
          <w:color w:val="000000" w:themeColor="text1"/>
        </w:rPr>
        <w:t>ALCUIN</w:t>
      </w:r>
      <w:r w:rsidRPr="00B45B2A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 xml:space="preserve"> </w:t>
      </w:r>
      <w:r w:rsidRPr="00B45B2A">
        <w:rPr>
          <w:rStyle w:val="span"/>
          <w:rFonts w:ascii="Century Gothic" w:eastAsia="Century Gothic" w:hAnsi="Century Gothic" w:cs="Century Gothic"/>
          <w:color w:val="000000" w:themeColor="text1"/>
        </w:rPr>
        <w:t>JOSEPH ABRAHAM</w:t>
      </w:r>
    </w:p>
    <w:p w14:paraId="128CBBA0" w14:textId="77777777" w:rsidR="007223D8" w:rsidRPr="00B45B2A" w:rsidRDefault="00000000" w:rsidP="00B45B2A">
      <w:pPr>
        <w:pStyle w:val="div"/>
        <w:spacing w:line="220" w:lineRule="atLeast"/>
        <w:rPr>
          <w:rFonts w:ascii="Century Gothic" w:eastAsia="Century Gothic" w:hAnsi="Century Gothic" w:cs="Century Gothic"/>
          <w:color w:val="787878"/>
          <w:sz w:val="14"/>
          <w:szCs w:val="14"/>
        </w:rPr>
      </w:pPr>
      <w:r w:rsidRPr="00B45B2A">
        <w:rPr>
          <w:rStyle w:val="span"/>
          <w:rFonts w:ascii="Century Gothic" w:eastAsia="Century Gothic" w:hAnsi="Century Gothic" w:cs="Century Gothic"/>
          <w:color w:val="787878"/>
          <w:sz w:val="14"/>
          <w:szCs w:val="14"/>
        </w:rPr>
        <w:t>abrahamalcuin@gmail.com | (986) 275-6730</w:t>
      </w:r>
      <w:r w:rsidRPr="00B45B2A">
        <w:rPr>
          <w:rFonts w:ascii="Century Gothic" w:eastAsia="Century Gothic" w:hAnsi="Century Gothic" w:cs="Century Gothic"/>
          <w:color w:val="787878"/>
          <w:sz w:val="14"/>
          <w:szCs w:val="14"/>
        </w:rPr>
        <w:t xml:space="preserve"> </w:t>
      </w:r>
    </w:p>
    <w:p w14:paraId="67A68F9A" w14:textId="2BE54DFC" w:rsidR="007223D8" w:rsidRPr="00B45B2A" w:rsidRDefault="00000000" w:rsidP="00B45B2A">
      <w:pPr>
        <w:pStyle w:val="divdocumentdivsectiontitle"/>
        <w:spacing w:before="300" w:after="200"/>
        <w:rPr>
          <w:rFonts w:ascii="Century Gothic" w:eastAsia="Century Gothic" w:hAnsi="Century Gothic" w:cs="Century Gothic"/>
          <w:b/>
          <w:bCs/>
          <w:caps/>
          <w:color w:val="000000" w:themeColor="text1"/>
          <w:sz w:val="18"/>
          <w:szCs w:val="18"/>
        </w:rPr>
      </w:pPr>
      <w:r w:rsidRPr="00B45B2A">
        <w:rPr>
          <w:rFonts w:ascii="Century Gothic" w:eastAsia="Century Gothic" w:hAnsi="Century Gothic" w:cs="Century Gothic"/>
          <w:b/>
          <w:bCs/>
          <w:caps/>
          <w:color w:val="000000" w:themeColor="text1"/>
          <w:sz w:val="18"/>
          <w:szCs w:val="18"/>
        </w:rPr>
        <w:t>Summary</w:t>
      </w:r>
    </w:p>
    <w:p w14:paraId="7BDFFD07" w14:textId="77777777" w:rsidR="007223D8" w:rsidRPr="002E01E2" w:rsidRDefault="00000000">
      <w:pPr>
        <w:pStyle w:val="p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  <w:t xml:space="preserve">Young and hungry, passionate about learning and contributing meaningful results within a team. Recognized for taking initiative, learning independently, and offering solutions instead of problems. </w:t>
      </w:r>
      <w:proofErr w:type="gramStart"/>
      <w:r w:rsidRPr="002E01E2"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  <w:t>Skilled</w:t>
      </w:r>
      <w:proofErr w:type="gramEnd"/>
      <w:r w:rsidRPr="002E01E2"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  <w:t xml:space="preserve"> at decomposing complex problems, analyzing system-</w:t>
      </w:r>
      <w:proofErr w:type="gramStart"/>
      <w:r w:rsidRPr="002E01E2"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  <w:t>level-interactions</w:t>
      </w:r>
      <w:proofErr w:type="gramEnd"/>
      <w:r w:rsidRPr="002E01E2"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  <w:t xml:space="preserve"> and designing solutions for scalability, safety, and maintainability.</w:t>
      </w:r>
    </w:p>
    <w:p w14:paraId="5AFAFFEF" w14:textId="77777777" w:rsidR="007223D8" w:rsidRPr="00B45B2A" w:rsidRDefault="00000000" w:rsidP="00B45B2A">
      <w:pPr>
        <w:pStyle w:val="divdocumentdivsectiontitle"/>
        <w:spacing w:before="140" w:after="200"/>
        <w:rPr>
          <w:rFonts w:ascii="Century Gothic" w:eastAsia="Century Gothic" w:hAnsi="Century Gothic" w:cs="Century Gothic"/>
          <w:b/>
          <w:bCs/>
          <w:caps/>
          <w:color w:val="000000" w:themeColor="text1"/>
          <w:sz w:val="18"/>
          <w:szCs w:val="18"/>
        </w:rPr>
      </w:pPr>
      <w:r w:rsidRPr="00B45B2A">
        <w:rPr>
          <w:rFonts w:ascii="Century Gothic" w:eastAsia="Century Gothic" w:hAnsi="Century Gothic" w:cs="Century Gothic"/>
          <w:b/>
          <w:bCs/>
          <w:caps/>
          <w:color w:val="000000" w:themeColor="text1"/>
          <w:sz w:val="18"/>
          <w:szCs w:val="18"/>
        </w:rPr>
        <w:t>Experience</w:t>
      </w:r>
    </w:p>
    <w:p w14:paraId="6A39608B" w14:textId="4E1F376A" w:rsidR="007223D8" w:rsidRPr="002E01E2" w:rsidRDefault="00000000">
      <w:pPr>
        <w:pStyle w:val="divdocumentsinglecolumn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pan"/>
          <w:rFonts w:ascii="Century Gothic" w:eastAsia="Century Gothic" w:hAnsi="Century Gothic" w:cs="Century Gothic"/>
          <w:b/>
          <w:bCs/>
          <w:color w:val="000000" w:themeColor="text1"/>
          <w:sz w:val="16"/>
          <w:szCs w:val="16"/>
        </w:rPr>
        <w:t>Amazon Store Manager / Systems Streamlining</w:t>
      </w:r>
      <w:r w:rsidRPr="002E01E2">
        <w:rPr>
          <w:rStyle w:val="singlecolumnspanpaddedlinenth-child1"/>
          <w:rFonts w:ascii="Century Gothic" w:eastAsia="Century Gothic" w:hAnsi="Century Gothic" w:cs="Century Gothic"/>
          <w:b/>
          <w:bCs/>
          <w:color w:val="000000" w:themeColor="text1"/>
          <w:sz w:val="16"/>
          <w:szCs w:val="16"/>
        </w:rPr>
        <w:t xml:space="preserve"> </w:t>
      </w:r>
      <w:r w:rsidR="002E01E2">
        <w:rPr>
          <w:rStyle w:val="singlecolumnspanpaddedlinenth-child1"/>
          <w:rFonts w:ascii="Century Gothic" w:eastAsia="Century Gothic" w:hAnsi="Century Gothic" w:cs="Century Gothic"/>
          <w:b/>
          <w:bCs/>
          <w:color w:val="000000" w:themeColor="text1"/>
          <w:sz w:val="16"/>
          <w:szCs w:val="16"/>
        </w:rPr>
        <w:t>&amp; AI Integration</w:t>
      </w:r>
    </w:p>
    <w:p w14:paraId="3639A3D7" w14:textId="77777777" w:rsidR="007223D8" w:rsidRPr="002E01E2" w:rsidRDefault="00000000">
      <w:pPr>
        <w:pStyle w:val="spanpaddedline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proofErr w:type="spellStart"/>
      <w:r w:rsidRPr="002E01E2"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  <w:t>SplashNColor</w:t>
      </w:r>
      <w:proofErr w:type="spellEnd"/>
      <w:r w:rsidRPr="002E01E2"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  <w:t xml:space="preserve"> | Oct 2024-Aug 2025</w:t>
      </w:r>
    </w:p>
    <w:p w14:paraId="5C4F45CC" w14:textId="77777777" w:rsidR="007223D8" w:rsidRPr="002E01E2" w:rsidRDefault="00000000">
      <w:pPr>
        <w:pStyle w:val="divdocumentulli"/>
        <w:numPr>
          <w:ilvl w:val="0"/>
          <w:numId w:val="1"/>
        </w:numPr>
        <w:ind w:left="460" w:hanging="183"/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  <w:t>Consolidated two full-time roles into one part-time role through systems, tools, and process optimization, effectively cutting costs by 50% and increasing productivity by 165%.</w:t>
      </w:r>
    </w:p>
    <w:p w14:paraId="68358304" w14:textId="77777777" w:rsidR="007223D8" w:rsidRPr="002E01E2" w:rsidRDefault="00000000">
      <w:pPr>
        <w:pStyle w:val="divdocumentulli"/>
        <w:numPr>
          <w:ilvl w:val="0"/>
          <w:numId w:val="1"/>
        </w:numPr>
        <w:ind w:left="460" w:hanging="183"/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  <w:t>Created and deployed an AI internal tool that increased weekly product launch efficiency from 10 products to 100.</w:t>
      </w:r>
    </w:p>
    <w:p w14:paraId="67F01D79" w14:textId="77777777" w:rsidR="007223D8" w:rsidRPr="002E01E2" w:rsidRDefault="00000000">
      <w:pPr>
        <w:pStyle w:val="divdocumentulli"/>
        <w:numPr>
          <w:ilvl w:val="0"/>
          <w:numId w:val="1"/>
        </w:numPr>
        <w:ind w:left="460" w:hanging="183"/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  <w:t>Established three new product research streams, enhancing discovery methods and strengthening competitive positioning.</w:t>
      </w:r>
    </w:p>
    <w:p w14:paraId="01A78FD1" w14:textId="77777777" w:rsidR="007223D8" w:rsidRPr="002E01E2" w:rsidRDefault="00000000">
      <w:pPr>
        <w:pStyle w:val="divdocumentulli"/>
        <w:numPr>
          <w:ilvl w:val="0"/>
          <w:numId w:val="1"/>
        </w:numPr>
        <w:ind w:left="460" w:hanging="183"/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  <w:t>Analyzed insights to refine marketing strategy for products, aligning efforts with profitability outcomes.</w:t>
      </w:r>
    </w:p>
    <w:p w14:paraId="1444E4C6" w14:textId="77777777" w:rsidR="007223D8" w:rsidRPr="002E01E2" w:rsidRDefault="00000000">
      <w:pPr>
        <w:pStyle w:val="divdocumentulli"/>
        <w:numPr>
          <w:ilvl w:val="0"/>
          <w:numId w:val="1"/>
        </w:numPr>
        <w:ind w:left="460" w:hanging="183"/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  <w:t>Developed training materials and operational procedures to expedite onboarding process.</w:t>
      </w:r>
    </w:p>
    <w:p w14:paraId="32093AFA" w14:textId="77777777" w:rsidR="007223D8" w:rsidRPr="002E01E2" w:rsidRDefault="00000000">
      <w:pPr>
        <w:pStyle w:val="divdocumentsinglecolumn"/>
        <w:spacing w:before="100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pan"/>
          <w:rFonts w:ascii="Century Gothic" w:eastAsia="Century Gothic" w:hAnsi="Century Gothic" w:cs="Century Gothic"/>
          <w:b/>
          <w:bCs/>
          <w:color w:val="000000" w:themeColor="text1"/>
          <w:sz w:val="16"/>
          <w:szCs w:val="16"/>
        </w:rPr>
        <w:t>Systems Integration and Automation</w:t>
      </w:r>
      <w:r w:rsidRPr="002E01E2">
        <w:rPr>
          <w:rStyle w:val="singlecolumnspanpaddedlinenth-child1"/>
          <w:rFonts w:ascii="Century Gothic" w:eastAsia="Century Gothic" w:hAnsi="Century Gothic" w:cs="Century Gothic"/>
          <w:b/>
          <w:bCs/>
          <w:color w:val="000000" w:themeColor="text1"/>
          <w:sz w:val="16"/>
          <w:szCs w:val="16"/>
        </w:rPr>
        <w:t xml:space="preserve"> </w:t>
      </w:r>
    </w:p>
    <w:p w14:paraId="27284CE5" w14:textId="77777777" w:rsidR="007223D8" w:rsidRPr="002E01E2" w:rsidRDefault="00000000">
      <w:pPr>
        <w:pStyle w:val="spanpaddedline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  <w:t>BYUI University Relations | Jan 2026-Current</w:t>
      </w:r>
    </w:p>
    <w:p w14:paraId="501AB4A3" w14:textId="77777777" w:rsidR="007223D8" w:rsidRPr="002E01E2" w:rsidRDefault="00000000">
      <w:pPr>
        <w:pStyle w:val="divdocumentulli"/>
        <w:numPr>
          <w:ilvl w:val="0"/>
          <w:numId w:val="2"/>
        </w:numPr>
        <w:ind w:left="460" w:hanging="183"/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  <w:t>Owned end-to-end design of scalable transactional email infrastructure; researched platforms, defined architecture, and deployed production-ready systems without requiring micromanagement.</w:t>
      </w:r>
    </w:p>
    <w:p w14:paraId="2B909F54" w14:textId="77777777" w:rsidR="007223D8" w:rsidRPr="002E01E2" w:rsidRDefault="00000000">
      <w:pPr>
        <w:pStyle w:val="divdocumentulli"/>
        <w:numPr>
          <w:ilvl w:val="0"/>
          <w:numId w:val="2"/>
        </w:numPr>
        <w:ind w:left="460" w:hanging="183"/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  <w:t>Replacing manual Excel workflows with an automated SFTP ingestion pipeline in Python (pandas) for CRM-bound prospective student data.</w:t>
      </w:r>
    </w:p>
    <w:p w14:paraId="663D2E08" w14:textId="77777777" w:rsidR="007223D8" w:rsidRPr="002E01E2" w:rsidRDefault="00000000">
      <w:pPr>
        <w:pStyle w:val="divdocumentulli"/>
        <w:numPr>
          <w:ilvl w:val="0"/>
          <w:numId w:val="2"/>
        </w:numPr>
        <w:ind w:left="460" w:hanging="183"/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  <w:t>Enforcing schema and engineering safe file handling, and data validation for reliable processing.</w:t>
      </w:r>
    </w:p>
    <w:p w14:paraId="541BE4E9" w14:textId="77777777" w:rsidR="007223D8" w:rsidRPr="002E01E2" w:rsidRDefault="00000000">
      <w:pPr>
        <w:pStyle w:val="divdocumentulli"/>
        <w:numPr>
          <w:ilvl w:val="0"/>
          <w:numId w:val="2"/>
        </w:numPr>
        <w:ind w:left="460" w:hanging="183"/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  <w:t>Created standard operation procedures, documented edge cases, and created training for future scaling and maintenance.</w:t>
      </w:r>
    </w:p>
    <w:p w14:paraId="4D29B016" w14:textId="77777777" w:rsidR="007223D8" w:rsidRPr="002E01E2" w:rsidRDefault="00000000" w:rsidP="00B45B2A">
      <w:pPr>
        <w:pStyle w:val="divdocumentdivsectiontitle"/>
        <w:spacing w:before="140" w:after="200"/>
        <w:rPr>
          <w:rFonts w:ascii="Century Gothic" w:eastAsia="Century Gothic" w:hAnsi="Century Gothic" w:cs="Century Gothic"/>
          <w:b/>
          <w:bCs/>
          <w:caps/>
          <w:color w:val="000000" w:themeColor="text1"/>
          <w:sz w:val="18"/>
          <w:szCs w:val="18"/>
        </w:rPr>
      </w:pPr>
      <w:r w:rsidRPr="002E01E2">
        <w:rPr>
          <w:rFonts w:ascii="Century Gothic" w:eastAsia="Century Gothic" w:hAnsi="Century Gothic" w:cs="Century Gothic"/>
          <w:b/>
          <w:bCs/>
          <w:caps/>
          <w:color w:val="000000" w:themeColor="text1"/>
          <w:sz w:val="18"/>
          <w:szCs w:val="18"/>
        </w:rPr>
        <w:t>Education</w:t>
      </w:r>
    </w:p>
    <w:p w14:paraId="535515FB" w14:textId="77777777" w:rsidR="007223D8" w:rsidRPr="002E01E2" w:rsidRDefault="00000000">
      <w:pPr>
        <w:pStyle w:val="divdocumentsinglecolumn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txtBold"/>
          <w:rFonts w:ascii="Century Gothic" w:eastAsia="Century Gothic" w:hAnsi="Century Gothic" w:cs="Century Gothic"/>
          <w:color w:val="000000" w:themeColor="text1"/>
          <w:sz w:val="16"/>
          <w:szCs w:val="16"/>
        </w:rPr>
        <w:t>Data Science Major</w:t>
      </w:r>
      <w:r w:rsidRPr="002E01E2">
        <w:rPr>
          <w:rStyle w:val="singlecolumnspanpaddedlinenth-child1"/>
          <w:rFonts w:ascii="Century Gothic" w:eastAsia="Century Gothic" w:hAnsi="Century Gothic" w:cs="Century Gothic"/>
          <w:color w:val="000000" w:themeColor="text1"/>
          <w:sz w:val="16"/>
          <w:szCs w:val="16"/>
        </w:rPr>
        <w:t xml:space="preserve"> </w:t>
      </w:r>
    </w:p>
    <w:p w14:paraId="02391DCC" w14:textId="77777777" w:rsidR="007223D8" w:rsidRPr="002E01E2" w:rsidRDefault="00000000">
      <w:pPr>
        <w:pStyle w:val="spanpaddedline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pan"/>
          <w:rFonts w:ascii="Century Gothic" w:eastAsia="Century Gothic" w:hAnsi="Century Gothic" w:cs="Century Gothic"/>
          <w:color w:val="000000" w:themeColor="text1"/>
          <w:sz w:val="16"/>
          <w:szCs w:val="16"/>
        </w:rPr>
        <w:t>Brigham Young University – Idaho | Expected in January 2029</w:t>
      </w:r>
    </w:p>
    <w:p w14:paraId="6438C5E4" w14:textId="77777777" w:rsidR="007223D8" w:rsidRPr="002E01E2" w:rsidRDefault="00000000" w:rsidP="00B45B2A">
      <w:pPr>
        <w:pStyle w:val="divdocumentdivsectiontitle"/>
        <w:spacing w:before="140" w:after="200"/>
        <w:rPr>
          <w:rFonts w:ascii="Century Gothic" w:eastAsia="Century Gothic" w:hAnsi="Century Gothic" w:cs="Century Gothic"/>
          <w:b/>
          <w:bCs/>
          <w:caps/>
          <w:color w:val="000000" w:themeColor="text1"/>
          <w:sz w:val="18"/>
          <w:szCs w:val="18"/>
        </w:rPr>
      </w:pPr>
      <w:r w:rsidRPr="002E01E2">
        <w:rPr>
          <w:rFonts w:ascii="Century Gothic" w:eastAsia="Century Gothic" w:hAnsi="Century Gothic" w:cs="Century Gothic"/>
          <w:b/>
          <w:bCs/>
          <w:caps/>
          <w:color w:val="000000" w:themeColor="text1"/>
          <w:sz w:val="18"/>
          <w:szCs w:val="18"/>
        </w:rPr>
        <w:t>Projects</w:t>
      </w:r>
    </w:p>
    <w:p w14:paraId="710CB12A" w14:textId="77777777" w:rsidR="007223D8" w:rsidRPr="002E01E2" w:rsidRDefault="00000000">
      <w:pPr>
        <w:pStyle w:val="divdocumentulli"/>
        <w:numPr>
          <w:ilvl w:val="0"/>
          <w:numId w:val="3"/>
        </w:numPr>
        <w:ind w:left="460" w:hanging="183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trong1"/>
          <w:rFonts w:ascii="Century Gothic" w:eastAsia="Century Gothic" w:hAnsi="Century Gothic" w:cs="Century Gothic"/>
          <w:b/>
          <w:bCs/>
          <w:color w:val="000000" w:themeColor="text1"/>
          <w:sz w:val="16"/>
          <w:szCs w:val="16"/>
        </w:rPr>
        <w:t xml:space="preserve">BYUI International Services AI Chatbot </w:t>
      </w:r>
      <w:r w:rsidRPr="002E01E2"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  <w:t>- Created a prototype AI chatbot that utilizes the Gemini embedding model alongside retrieval augmented generation to potentially provide accurate information to international students applying to BYUI.</w:t>
      </w:r>
    </w:p>
    <w:p w14:paraId="0EF59A56" w14:textId="77777777" w:rsidR="007223D8" w:rsidRPr="002E01E2" w:rsidRDefault="00000000">
      <w:pPr>
        <w:pStyle w:val="divdocumentulli"/>
        <w:numPr>
          <w:ilvl w:val="0"/>
          <w:numId w:val="3"/>
        </w:numPr>
        <w:ind w:left="460" w:hanging="183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trong1"/>
          <w:rFonts w:ascii="Century Gothic" w:eastAsia="Century Gothic" w:hAnsi="Century Gothic" w:cs="Century Gothic"/>
          <w:b/>
          <w:bCs/>
          <w:color w:val="000000" w:themeColor="text1"/>
          <w:sz w:val="16"/>
          <w:szCs w:val="16"/>
        </w:rPr>
        <w:t xml:space="preserve">Onlinejobs.ph Accent Detection </w:t>
      </w:r>
      <w:r w:rsidRPr="002E01E2"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  <w:t>- Developed an accent detection scoring website through Microsoft Azure API to network with the founder of onlinejobs.ph, an outsourcing website home to 2M+ Filipino workers.</w:t>
      </w:r>
    </w:p>
    <w:p w14:paraId="7F2E954D" w14:textId="77777777" w:rsidR="007223D8" w:rsidRPr="002E01E2" w:rsidRDefault="00000000" w:rsidP="00B45B2A">
      <w:pPr>
        <w:pStyle w:val="divdocumentdivsectiontitle"/>
        <w:spacing w:before="140" w:after="200"/>
        <w:rPr>
          <w:rFonts w:ascii="Century Gothic" w:eastAsia="Century Gothic" w:hAnsi="Century Gothic" w:cs="Century Gothic"/>
          <w:b/>
          <w:bCs/>
          <w:caps/>
          <w:color w:val="000000" w:themeColor="text1"/>
          <w:sz w:val="18"/>
          <w:szCs w:val="18"/>
        </w:rPr>
      </w:pPr>
      <w:r w:rsidRPr="002E01E2">
        <w:rPr>
          <w:rFonts w:ascii="Century Gothic" w:eastAsia="Century Gothic" w:hAnsi="Century Gothic" w:cs="Century Gothic"/>
          <w:b/>
          <w:bCs/>
          <w:caps/>
          <w:color w:val="000000" w:themeColor="text1"/>
          <w:sz w:val="18"/>
          <w:szCs w:val="18"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80"/>
        <w:gridCol w:w="5380"/>
      </w:tblGrid>
      <w:tr w:rsidR="002E01E2" w:rsidRPr="002E01E2" w14:paraId="065A8CD4" w14:textId="77777777">
        <w:tc>
          <w:tcPr>
            <w:tcW w:w="53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816B71" w14:textId="25235E4C" w:rsidR="007223D8" w:rsidRPr="002E01E2" w:rsidRDefault="007223D8" w:rsidP="00B45B2A">
            <w:pPr>
              <w:pStyle w:val="divdocumentulli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</w:p>
        </w:tc>
        <w:tc>
          <w:tcPr>
            <w:tcW w:w="53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B5AA7E" w14:textId="256D8C1A" w:rsidR="007223D8" w:rsidRPr="002E01E2" w:rsidRDefault="007223D8" w:rsidP="00B45B2A">
            <w:pPr>
              <w:pStyle w:val="divdocumentulli"/>
              <w:ind w:left="460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4"/>
        <w:gridCol w:w="2744"/>
        <w:gridCol w:w="2744"/>
        <w:gridCol w:w="2744"/>
      </w:tblGrid>
      <w:tr w:rsidR="002E01E2" w:rsidRPr="002E01E2" w14:paraId="415A3815" w14:textId="77777777" w:rsidTr="00B45B2A">
        <w:trPr>
          <w:trHeight w:val="1353"/>
        </w:trPr>
        <w:tc>
          <w:tcPr>
            <w:tcW w:w="2744" w:type="dxa"/>
          </w:tcPr>
          <w:p w14:paraId="11DB7FEF" w14:textId="77777777" w:rsidR="00B45B2A" w:rsidRPr="002E01E2" w:rsidRDefault="00B45B2A" w:rsidP="00B45B2A">
            <w:pPr>
              <w:pStyle w:val="divdocumentulli"/>
              <w:numPr>
                <w:ilvl w:val="0"/>
                <w:numId w:val="4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SQL</w:t>
            </w:r>
          </w:p>
          <w:p w14:paraId="2CC7B89C" w14:textId="77777777" w:rsidR="00B45B2A" w:rsidRPr="002E01E2" w:rsidRDefault="00B45B2A" w:rsidP="00B45B2A">
            <w:pPr>
              <w:pStyle w:val="divdocumentulli"/>
              <w:numPr>
                <w:ilvl w:val="0"/>
                <w:numId w:val="4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Python</w:t>
            </w:r>
          </w:p>
          <w:p w14:paraId="050208C6" w14:textId="77777777" w:rsidR="00B45B2A" w:rsidRPr="002E01E2" w:rsidRDefault="00B45B2A" w:rsidP="00B45B2A">
            <w:pPr>
              <w:pStyle w:val="divdocumentulli"/>
              <w:numPr>
                <w:ilvl w:val="0"/>
                <w:numId w:val="4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Pandas</w:t>
            </w:r>
          </w:p>
          <w:p w14:paraId="3A174E13" w14:textId="77777777" w:rsidR="00B45B2A" w:rsidRPr="002E01E2" w:rsidRDefault="00B45B2A" w:rsidP="00B45B2A">
            <w:pPr>
              <w:pStyle w:val="divdocumentulli"/>
              <w:numPr>
                <w:ilvl w:val="0"/>
                <w:numId w:val="4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Polars</w:t>
            </w:r>
          </w:p>
          <w:p w14:paraId="2B1B06F2" w14:textId="77777777" w:rsidR="00B45B2A" w:rsidRPr="002E01E2" w:rsidRDefault="00B45B2A" w:rsidP="00B45B2A">
            <w:pPr>
              <w:pStyle w:val="divdocumentulli"/>
              <w:numPr>
                <w:ilvl w:val="0"/>
                <w:numId w:val="4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Data cleaning</w:t>
            </w:r>
          </w:p>
          <w:p w14:paraId="756833A9" w14:textId="77777777" w:rsidR="00B45B2A" w:rsidRPr="002E01E2" w:rsidRDefault="00B45B2A" w:rsidP="00B45B2A">
            <w:pPr>
              <w:pStyle w:val="divdocumentulli"/>
              <w:ind w:left="277"/>
              <w:rPr>
                <w:rFonts w:ascii="Century Gothic" w:eastAsia="Century Gothic" w:hAnsi="Century Gothic" w:cs="Century Gothic"/>
                <w:b/>
                <w:bCs/>
                <w:caps/>
                <w:color w:val="000000" w:themeColor="text1"/>
                <w:sz w:val="18"/>
                <w:szCs w:val="18"/>
              </w:rPr>
            </w:pPr>
          </w:p>
        </w:tc>
        <w:tc>
          <w:tcPr>
            <w:tcW w:w="2744" w:type="dxa"/>
          </w:tcPr>
          <w:p w14:paraId="5AF502EF" w14:textId="28131B0D" w:rsidR="00B45B2A" w:rsidRPr="002E01E2" w:rsidRDefault="00B45B2A" w:rsidP="00B45B2A">
            <w:pPr>
              <w:pStyle w:val="divdocumentulli"/>
              <w:numPr>
                <w:ilvl w:val="0"/>
                <w:numId w:val="4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Data Visualization</w:t>
            </w:r>
          </w:p>
          <w:p w14:paraId="150A3844" w14:textId="4936EB7D" w:rsidR="00B45B2A" w:rsidRPr="002E01E2" w:rsidRDefault="00B45B2A" w:rsidP="00B45B2A">
            <w:pPr>
              <w:pStyle w:val="divdocumentulli"/>
              <w:numPr>
                <w:ilvl w:val="0"/>
                <w:numId w:val="4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Statistical Analysis</w:t>
            </w:r>
          </w:p>
          <w:p w14:paraId="441D4878" w14:textId="77777777" w:rsidR="00B45B2A" w:rsidRPr="002E01E2" w:rsidRDefault="00B45B2A" w:rsidP="00B45B2A">
            <w:pPr>
              <w:pStyle w:val="divdocumentulli"/>
              <w:numPr>
                <w:ilvl w:val="0"/>
                <w:numId w:val="4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Tableau</w:t>
            </w:r>
          </w:p>
          <w:p w14:paraId="3271ED2D" w14:textId="77777777" w:rsidR="00B45B2A" w:rsidRPr="002E01E2" w:rsidRDefault="00B45B2A" w:rsidP="00B45B2A">
            <w:pPr>
              <w:pStyle w:val="divdocumentulli"/>
              <w:numPr>
                <w:ilvl w:val="0"/>
                <w:numId w:val="4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Azure API</w:t>
            </w:r>
          </w:p>
          <w:p w14:paraId="57A4990F" w14:textId="77777777" w:rsidR="00B45B2A" w:rsidRPr="002E01E2" w:rsidRDefault="00B45B2A" w:rsidP="00B45B2A">
            <w:pPr>
              <w:pStyle w:val="divdocumentulli"/>
              <w:numPr>
                <w:ilvl w:val="0"/>
                <w:numId w:val="4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Gemini API</w:t>
            </w:r>
          </w:p>
          <w:p w14:paraId="3992C505" w14:textId="4389ED89" w:rsidR="00B45B2A" w:rsidRPr="002E01E2" w:rsidRDefault="00B45B2A" w:rsidP="00B45B2A">
            <w:pPr>
              <w:pStyle w:val="divdocumentulli"/>
              <w:ind w:left="277"/>
              <w:rPr>
                <w:rFonts w:ascii="Century Gothic" w:eastAsia="Century Gothic" w:hAnsi="Century Gothic" w:cs="Century Gothic"/>
                <w:b/>
                <w:bCs/>
                <w:caps/>
                <w:color w:val="000000" w:themeColor="text1"/>
                <w:sz w:val="18"/>
                <w:szCs w:val="18"/>
              </w:rPr>
            </w:pPr>
          </w:p>
        </w:tc>
        <w:tc>
          <w:tcPr>
            <w:tcW w:w="2744" w:type="dxa"/>
          </w:tcPr>
          <w:p w14:paraId="5F1F04AB" w14:textId="1EF3853F" w:rsidR="00B45B2A" w:rsidRPr="002E01E2" w:rsidRDefault="00B45B2A" w:rsidP="00B45B2A">
            <w:pPr>
              <w:pStyle w:val="divdocumentulli"/>
              <w:numPr>
                <w:ilvl w:val="0"/>
                <w:numId w:val="5"/>
              </w:numPr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Amazon API</w:t>
            </w:r>
          </w:p>
          <w:p w14:paraId="356B5A02" w14:textId="52CD7D9E" w:rsidR="00B45B2A" w:rsidRPr="002E01E2" w:rsidRDefault="00B45B2A" w:rsidP="00B45B2A">
            <w:pPr>
              <w:pStyle w:val="divdocumentulli"/>
              <w:numPr>
                <w:ilvl w:val="0"/>
                <w:numId w:val="5"/>
              </w:numPr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Git</w:t>
            </w:r>
          </w:p>
          <w:p w14:paraId="7268C35C" w14:textId="77777777" w:rsidR="00B45B2A" w:rsidRPr="002E01E2" w:rsidRDefault="00B45B2A" w:rsidP="00B45B2A">
            <w:pPr>
              <w:pStyle w:val="divdocumentulli"/>
              <w:numPr>
                <w:ilvl w:val="0"/>
                <w:numId w:val="5"/>
              </w:numPr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proofErr w:type="spellStart"/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Github</w:t>
            </w:r>
            <w:proofErr w:type="spellEnd"/>
          </w:p>
          <w:p w14:paraId="381B9469" w14:textId="77777777" w:rsidR="00B45B2A" w:rsidRPr="002E01E2" w:rsidRDefault="00B45B2A" w:rsidP="00B45B2A">
            <w:pPr>
              <w:pStyle w:val="divdocumentulli"/>
              <w:numPr>
                <w:ilvl w:val="0"/>
                <w:numId w:val="5"/>
              </w:numPr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Excel</w:t>
            </w:r>
          </w:p>
          <w:p w14:paraId="151960E1" w14:textId="77777777" w:rsidR="00B45B2A" w:rsidRPr="002E01E2" w:rsidRDefault="00B45B2A" w:rsidP="00B45B2A">
            <w:pPr>
              <w:pStyle w:val="divdocumentulli"/>
              <w:numPr>
                <w:ilvl w:val="0"/>
                <w:numId w:val="5"/>
              </w:numPr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Pivot Tables</w:t>
            </w:r>
          </w:p>
          <w:p w14:paraId="4E9D1693" w14:textId="77777777" w:rsidR="00B45B2A" w:rsidRPr="002E01E2" w:rsidRDefault="00B45B2A" w:rsidP="00B45B2A">
            <w:pPr>
              <w:pStyle w:val="divdocumentulli"/>
              <w:ind w:left="460"/>
              <w:rPr>
                <w:rFonts w:ascii="Century Gothic" w:eastAsia="Century Gothic" w:hAnsi="Century Gothic" w:cs="Century Gothic"/>
                <w:b/>
                <w:bCs/>
                <w:caps/>
                <w:color w:val="000000" w:themeColor="text1"/>
                <w:sz w:val="18"/>
                <w:szCs w:val="18"/>
              </w:rPr>
            </w:pPr>
          </w:p>
        </w:tc>
        <w:tc>
          <w:tcPr>
            <w:tcW w:w="2744" w:type="dxa"/>
          </w:tcPr>
          <w:p w14:paraId="03CAB0C9" w14:textId="40166B7D" w:rsidR="00B45B2A" w:rsidRPr="002E01E2" w:rsidRDefault="00B45B2A" w:rsidP="00B45B2A">
            <w:pPr>
              <w:pStyle w:val="divdocumentulli"/>
              <w:numPr>
                <w:ilvl w:val="0"/>
                <w:numId w:val="5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proofErr w:type="spellStart"/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Vlookup</w:t>
            </w:r>
            <w:proofErr w:type="spellEnd"/>
          </w:p>
          <w:p w14:paraId="61BD4BCA" w14:textId="3986CF47" w:rsidR="00B45B2A" w:rsidRPr="002E01E2" w:rsidRDefault="00B45B2A" w:rsidP="00B45B2A">
            <w:pPr>
              <w:pStyle w:val="divdocumentulli"/>
              <w:numPr>
                <w:ilvl w:val="0"/>
                <w:numId w:val="5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Sheets</w:t>
            </w:r>
          </w:p>
          <w:p w14:paraId="36117C32" w14:textId="77777777" w:rsidR="00B45B2A" w:rsidRPr="002E01E2" w:rsidRDefault="00B45B2A" w:rsidP="00B45B2A">
            <w:pPr>
              <w:pStyle w:val="divdocumentulli"/>
              <w:numPr>
                <w:ilvl w:val="0"/>
                <w:numId w:val="5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Slides</w:t>
            </w:r>
          </w:p>
          <w:p w14:paraId="57D64EA6" w14:textId="77777777" w:rsidR="00B45B2A" w:rsidRPr="002E01E2" w:rsidRDefault="00B45B2A" w:rsidP="00B45B2A">
            <w:pPr>
              <w:pStyle w:val="divdocumentulli"/>
              <w:numPr>
                <w:ilvl w:val="0"/>
                <w:numId w:val="5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Email Delivery Solutions</w:t>
            </w:r>
          </w:p>
          <w:p w14:paraId="39657125" w14:textId="77777777" w:rsidR="00B45B2A" w:rsidRPr="002E01E2" w:rsidRDefault="00B45B2A" w:rsidP="00B45B2A">
            <w:pPr>
              <w:pStyle w:val="divdocumentulli"/>
              <w:numPr>
                <w:ilvl w:val="0"/>
                <w:numId w:val="5"/>
              </w:numPr>
              <w:ind w:left="460" w:hanging="183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2E01E2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>G Suite</w:t>
            </w:r>
          </w:p>
          <w:p w14:paraId="4F1D7D87" w14:textId="77777777" w:rsidR="00B45B2A" w:rsidRPr="002E01E2" w:rsidRDefault="00B45B2A" w:rsidP="00B45B2A">
            <w:pPr>
              <w:pStyle w:val="divdocumentulli"/>
              <w:ind w:left="460"/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</w:p>
          <w:p w14:paraId="7B77E35C" w14:textId="119B33CD" w:rsidR="00B45B2A" w:rsidRPr="002E01E2" w:rsidRDefault="00B45B2A" w:rsidP="00B45B2A">
            <w:pPr>
              <w:pStyle w:val="divdocumentulli"/>
              <w:ind w:left="460"/>
              <w:rPr>
                <w:rFonts w:ascii="Century Gothic" w:eastAsia="Century Gothic" w:hAnsi="Century Gothic" w:cs="Century Gothic"/>
                <w:b/>
                <w:bCs/>
                <w:caps/>
                <w:color w:val="000000" w:themeColor="text1"/>
                <w:sz w:val="18"/>
                <w:szCs w:val="18"/>
              </w:rPr>
            </w:pPr>
          </w:p>
        </w:tc>
      </w:tr>
    </w:tbl>
    <w:p w14:paraId="5AD94774" w14:textId="66A50FE4" w:rsidR="007223D8" w:rsidRPr="002E01E2" w:rsidRDefault="00000000" w:rsidP="00B45B2A">
      <w:pPr>
        <w:pStyle w:val="divdocumentdivsectiontitle"/>
        <w:spacing w:before="140" w:after="200"/>
        <w:rPr>
          <w:rFonts w:ascii="Century Gothic" w:eastAsia="Century Gothic" w:hAnsi="Century Gothic" w:cs="Century Gothic"/>
          <w:b/>
          <w:bCs/>
          <w:caps/>
          <w:color w:val="000000" w:themeColor="text1"/>
          <w:sz w:val="18"/>
          <w:szCs w:val="18"/>
        </w:rPr>
      </w:pPr>
      <w:r w:rsidRPr="002E01E2">
        <w:rPr>
          <w:rFonts w:ascii="Century Gothic" w:eastAsia="Century Gothic" w:hAnsi="Century Gothic" w:cs="Century Gothic"/>
          <w:b/>
          <w:bCs/>
          <w:caps/>
          <w:color w:val="000000" w:themeColor="text1"/>
          <w:sz w:val="18"/>
          <w:szCs w:val="18"/>
        </w:rPr>
        <w:t>Volunteer Experience</w:t>
      </w:r>
    </w:p>
    <w:p w14:paraId="5C970DF2" w14:textId="77777777" w:rsidR="007223D8" w:rsidRPr="002E01E2" w:rsidRDefault="00000000">
      <w:pPr>
        <w:pStyle w:val="p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Style w:val="Strong1"/>
          <w:rFonts w:ascii="Century Gothic" w:eastAsia="Century Gothic" w:hAnsi="Century Gothic" w:cs="Century Gothic"/>
          <w:b/>
          <w:bCs/>
          <w:color w:val="000000" w:themeColor="text1"/>
          <w:sz w:val="16"/>
          <w:szCs w:val="16"/>
        </w:rPr>
        <w:t xml:space="preserve">The Church of Jesus Christ of Latter-day Saints </w:t>
      </w:r>
      <w:r w:rsidRPr="002E01E2"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  <w:t>(07/01/22 - 08/01/24) </w:t>
      </w:r>
    </w:p>
    <w:p w14:paraId="29FEF0D4" w14:textId="77777777" w:rsidR="007223D8" w:rsidRPr="002E01E2" w:rsidRDefault="00000000">
      <w:pPr>
        <w:pStyle w:val="divdocumentulli"/>
        <w:numPr>
          <w:ilvl w:val="0"/>
          <w:numId w:val="6"/>
        </w:numPr>
        <w:ind w:left="460" w:hanging="183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  <w:t>Contributed to changing organizational culture through data-driven decisions.</w:t>
      </w:r>
    </w:p>
    <w:p w14:paraId="3469CEC8" w14:textId="77777777" w:rsidR="007223D8" w:rsidRPr="002E01E2" w:rsidRDefault="00000000">
      <w:pPr>
        <w:pStyle w:val="divdocumentulli"/>
        <w:numPr>
          <w:ilvl w:val="0"/>
          <w:numId w:val="6"/>
        </w:numPr>
        <w:ind w:left="460" w:hanging="183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  <w:t>Trained and motivated over 200 volunteers to achieve the organizational purpose.</w:t>
      </w:r>
    </w:p>
    <w:p w14:paraId="5A2E995C" w14:textId="77777777" w:rsidR="007223D8" w:rsidRPr="002E01E2" w:rsidRDefault="00000000">
      <w:pPr>
        <w:pStyle w:val="divdocumentulli"/>
        <w:numPr>
          <w:ilvl w:val="0"/>
          <w:numId w:val="6"/>
        </w:numPr>
        <w:ind w:left="460" w:hanging="183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  <w:t>Collaborated with a retired BCG (Boston Consulting Group) Partner.</w:t>
      </w:r>
    </w:p>
    <w:p w14:paraId="48BE3BEF" w14:textId="77777777" w:rsidR="007223D8" w:rsidRPr="002E01E2" w:rsidRDefault="00000000">
      <w:pPr>
        <w:pStyle w:val="divdocumentulli"/>
        <w:numPr>
          <w:ilvl w:val="0"/>
          <w:numId w:val="6"/>
        </w:numPr>
        <w:ind w:left="460" w:hanging="183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002E01E2"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  <w:t>Created and presented training materials and slide decks for organization wide conferences and meetings.</w:t>
      </w:r>
    </w:p>
    <w:p w14:paraId="2CF0CAE5" w14:textId="77777777" w:rsidR="00B45B2A" w:rsidRPr="002E01E2" w:rsidRDefault="00B45B2A" w:rsidP="00B45B2A">
      <w:pPr>
        <w:pStyle w:val="divdocumentulli"/>
        <w:ind w:left="460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</w:p>
    <w:p w14:paraId="3EFFC65F" w14:textId="77777777" w:rsidR="00B45B2A" w:rsidRPr="00B45B2A" w:rsidRDefault="00B45B2A" w:rsidP="00B45B2A">
      <w:pPr>
        <w:pStyle w:val="divdocumentulli"/>
        <w:ind w:left="460"/>
        <w:rPr>
          <w:rFonts w:ascii="Century Gothic" w:eastAsia="Century Gothic" w:hAnsi="Century Gothic" w:cs="Century Gothic"/>
          <w:color w:val="787878"/>
          <w:sz w:val="16"/>
          <w:szCs w:val="16"/>
        </w:rPr>
      </w:pPr>
    </w:p>
    <w:p w14:paraId="450E0DAD" w14:textId="77777777" w:rsidR="007223D8" w:rsidRPr="00B45B2A" w:rsidRDefault="00000000">
      <w:pPr>
        <w:spacing w:line="14" w:lineRule="exact"/>
        <w:rPr>
          <w:sz w:val="22"/>
          <w:szCs w:val="22"/>
        </w:rPr>
      </w:pPr>
      <w:r w:rsidRPr="00B45B2A">
        <w:rPr>
          <w:color w:val="FFFFFF"/>
          <w:sz w:val="2"/>
          <w:szCs w:val="22"/>
        </w:rPr>
        <w:t>#HRJ#2ce680b7-e961-4f92-8fa8-9fba69fb239d#</w:t>
      </w:r>
    </w:p>
    <w:sectPr w:rsidR="007223D8" w:rsidRPr="00B45B2A">
      <w:pgSz w:w="12240" w:h="15840"/>
      <w:pgMar w:top="320" w:right="740" w:bottom="32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78EDFD50-5A28-40F4-9D4B-C5741F39A250}"/>
    <w:embedBold r:id="rId2" w:fontKey="{49F10C12-36D3-470E-97E6-0F5127F89C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44C6D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7695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0109B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0386A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806A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0CC91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4CC25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CCF6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CED4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D3AA3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5E81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FEEBB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0427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AFCB6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9C230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C2DF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B9A36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D011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40404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7C19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DC54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5882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E089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1045C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9A1D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2087D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F16D2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572A2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C0B8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98AEC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0C2A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A2F6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04A3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AE0F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2ACD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1C9A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E2EA9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DAC8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0888C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A845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C2D3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12C3A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66DD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9E77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7AD3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FB07A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FE18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CC76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81878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4661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90DA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BCC4E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50E0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9830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350914181">
    <w:abstractNumId w:val="0"/>
  </w:num>
  <w:num w:numId="2" w16cid:durableId="783766772">
    <w:abstractNumId w:val="1"/>
  </w:num>
  <w:num w:numId="3" w16cid:durableId="1968970168">
    <w:abstractNumId w:val="2"/>
  </w:num>
  <w:num w:numId="4" w16cid:durableId="1774939310">
    <w:abstractNumId w:val="3"/>
  </w:num>
  <w:num w:numId="5" w16cid:durableId="684940860">
    <w:abstractNumId w:val="4"/>
  </w:num>
  <w:num w:numId="6" w16cid:durableId="1688555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23D8"/>
    <w:rsid w:val="002E01E2"/>
    <w:rsid w:val="007223D8"/>
    <w:rsid w:val="00A35689"/>
    <w:rsid w:val="00B4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40D74"/>
  <w15:docId w15:val="{22407984-193A-49F6-909C-65048AB3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rPr>
      <w:color w:val="787878"/>
    </w:rPr>
  </w:style>
  <w:style w:type="paragraph" w:customStyle="1" w:styleId="divdocumentdivSECTIONNAME">
    <w:name w:val="div_document_div_SECTION_NAME"/>
    <w:basedOn w:val="Normal"/>
  </w:style>
  <w:style w:type="paragraph" w:customStyle="1" w:styleId="top-gap-btn-hidden">
    <w:name w:val="top-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700" w:lineRule="atLeast"/>
      <w:jc w:val="center"/>
    </w:pPr>
    <w:rPr>
      <w:b/>
      <w:bCs/>
      <w:color w:val="6DA8BA"/>
      <w:sz w:val="58"/>
      <w:szCs w:val="5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20" w:lineRule="atLeast"/>
      <w:jc w:val="center"/>
    </w:pPr>
    <w:rPr>
      <w:color w:val="787878"/>
      <w:sz w:val="16"/>
      <w:szCs w:val="16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sectionSECTIONCNTCsectionnotbtnlnk">
    <w:name w:val="div_document_section_SECTION_CNTC + section_not(.btnlnk)"/>
    <w:basedOn w:val="Normal"/>
  </w:style>
  <w:style w:type="paragraph" w:customStyle="1" w:styleId="heading">
    <w:name w:val="heading"/>
    <w:basedOn w:val="Normal"/>
    <w:pPr>
      <w:jc w:val="center"/>
    </w:pPr>
    <w:rPr>
      <w:b/>
      <w:bCs/>
      <w:caps/>
      <w:color w:val="000000"/>
    </w:rPr>
  </w:style>
  <w:style w:type="paragraph" w:customStyle="1" w:styleId="divdocumentdivsectiontitle">
    <w:name w:val="div_document_div_sectiontitle"/>
    <w:basedOn w:val="Normal"/>
    <w:pPr>
      <w:pBdr>
        <w:bottom w:val="single" w:sz="8" w:space="10" w:color="DADADA"/>
      </w:pBdr>
      <w:spacing w:line="200" w:lineRule="atLeast"/>
    </w:pPr>
    <w:rPr>
      <w:color w:val="6DA8BA"/>
      <w:sz w:val="20"/>
      <w:szCs w:val="2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customStyle="1" w:styleId="divdocumentulli">
    <w:name w:val="div_document_ul_li"/>
    <w:basedOn w:val="Normal"/>
  </w:style>
  <w:style w:type="character" w:customStyle="1" w:styleId="txtBold">
    <w:name w:val="txtBold"/>
    <w:basedOn w:val="DefaultParagraphFont"/>
    <w:rPr>
      <w:b/>
      <w:bCs/>
      <w:color w:val="000000"/>
    </w:r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table" w:styleId="TableGrid">
    <w:name w:val="Table Grid"/>
    <w:basedOn w:val="TableNormal"/>
    <w:uiPriority w:val="59"/>
    <w:rsid w:val="00B45B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373</Words>
  <Characters>2609</Characters>
  <Application>Microsoft Office Word</Application>
  <DocSecurity>0</DocSecurity>
  <Lines>65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ALCUIN JOSEPH ABRAHAM</vt:lpstr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ALCUIN JOSEPH ABRAHAM</dc:title>
  <cp:lastModifiedBy>Abraham, Alcuin</cp:lastModifiedBy>
  <cp:revision>1</cp:revision>
  <dcterms:created xsi:type="dcterms:W3CDTF">2026-02-26T16:28:00Z</dcterms:created>
  <dcterms:modified xsi:type="dcterms:W3CDTF">2026-02-26T17:33:00Z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2ce680b7-e961-4f92-8fa8-9fba69fb239d</vt:lpwstr>
  </property>
  <property fmtid="{D5CDD505-2E9C-101B-9397-08002B2CF9AE}" pid="3" name="x1ye=0">
    <vt:lpwstr>zEMAAB+LCAAAAAAABAAUmsV2rUAUBT+IAW5D3P1CgBnu7nz9402zEnLpPmfvqqxgCI0yCEtAGCvwAikSlIBSNEtzIgoJEMf93EpWsbQHurDnkQ61okDK/zI3F8u/KdL3sdnH/D78cmiJX9y3C27JnmyZmf9CIgB69tNXG68ozI7scTZXnGGs6jFueadFjwcr9gVqj1a60uwI+xUge1pFQpSrI6buSjiwfm1jdsz9bWzuF3+H2S37agt9a4MLRh5</vt:lpwstr>
  </property>
  <property fmtid="{D5CDD505-2E9C-101B-9397-08002B2CF9AE}" pid="4" name="x1ye=1">
    <vt:lpwstr>JQB1/MmSfXQSJOPHTEU+0WfuXYckgzNM6dYdovBsIdQJiwU4cwTe5lhSWOJuLFMAmEoBLvb3DX6x44gWdontBW1doyHrKOPgm5ykDGtkzel5gUPBIWJNcOQ4xs9CjCwbiM67yB2mSNVwEpxnUSP8YXO5A41Crsu1s/4xTG6MexS9SwE87ayfNWmc8RVSzrtV30TekOAVzzkfKeTMPgCuBJSuAjKD+/L9T89DW9GL/kQNktaVTmz3TVZE8YauqfL</vt:lpwstr>
  </property>
  <property fmtid="{D5CDD505-2E9C-101B-9397-08002B2CF9AE}" pid="5" name="x1ye=10">
    <vt:lpwstr>Z+/rOnANKC+G2hpx2897a/vz8XNWitaBdDHoa+Y6weQLE1DNghLwSCnKY3HYNF1396t9fOL+xlyzhqWcoHtGjavSlDTckM/m0DVoeb82IG+hudkzAn3G5FhnElF1idRGELeFj5YL94mA0Dkljxfb9E/30e+CW01qSm/P9Tue08vAR545/+1zAwsTXAanKokGJxmYIp2Zo4hiw2hUlH2qw9R6S1zVeQGXhbn/6Fy5ut+U/jCeiXwbhZGAEKHXDvM</vt:lpwstr>
  </property>
  <property fmtid="{D5CDD505-2E9C-101B-9397-08002B2CF9AE}" pid="6" name="x1ye=11">
    <vt:lpwstr>S3xvmdEp8DbyOIiihx6sfhHSW/YVdnh5E2bGl1AxmY5e4lyLYH4ozjBANaTs3eyh3rXphGY9L1FyMCczvSfh64kyIitqj5X9UqaUy3tD8wXizfO2S9loMuYcLmhZ605s/4TxYZtZpne1nbaY4Lv/EBhyo3U5D97RADydzmyUf5diZspSOZit7ubeUxuOS79ntDyIRywwIjDYBBL/shgp6Kj83kFE8iDLUq99zsJ1klDub0ZngkiUJsACgD+tBmc</vt:lpwstr>
  </property>
  <property fmtid="{D5CDD505-2E9C-101B-9397-08002B2CF9AE}" pid="7" name="x1ye=12">
    <vt:lpwstr>kHgkfPEEy5T9TG4Kt9qnTdP2F7+d6R8JBeOwaVK+7IMQsbyLSaph6XRYSsf3CnF+A/CKP+B2aFqS92LeujD8rUIALPn+N3CQgZ2a6yrFNfbn9m28/tBaN8o18MXDNefjYokfO7Qf90Wj9Cs67nJbLSw0goYKDF3vK0o3kNJMTF6KtcFQWOBN/ufkmgbygFL9gEcxO0On1PvPw2V1fQIF8+OX7Gqu23fa2TURpZI0kRPsHE7lW9gBvEPadVWrVLw</vt:lpwstr>
  </property>
  <property fmtid="{D5CDD505-2E9C-101B-9397-08002B2CF9AE}" pid="8" name="x1ye=13">
    <vt:lpwstr>FZnm3Rof0Y+s2q37G30kmPdhNbaPIp7GvDjaMC6JnlqJmaG53pKbcOtcrzkvChDf+9Syy985e26yOmeXwHvr28CNbiS5ZtC60ie/894tUJticQASF/q6zK/UnuJ1wVx/qYgACqj9GSDR6b3lyEch4u3Ns0hCXh14PdnJoLqC73w3Zf3LNvMxsjb51ahhfc/3AhX5Al8Na7dLYgUtFO3AXuoQqMjXtedGbJJsq/3781MT3yAGUqXmMx8peSueGCa</vt:lpwstr>
  </property>
  <property fmtid="{D5CDD505-2E9C-101B-9397-08002B2CF9AE}" pid="9" name="x1ye=14">
    <vt:lpwstr>lfw41VbT6XJZEvwQ6nSq9QVvEbgKLveTiUAv1wEkhPjUM99kvPJqlzWf/99UJGIDwUkOA1JN9iJl096TyZ7hX2q93urEFk75CkCRydcLGFEW5EvM4S3j3bDX3UlpOvFWMObV0P8grQHxI4K//O59TJorqEsj4qq3wGsB/CwQqiil9pJCj/XDo5E9Pmogs8oYhjaVFgFlCWvnlROsJ6DvQkCladXS/e2efuv9/oxGk3+ISvESHfIRxJp1DEnqg2Y</vt:lpwstr>
  </property>
  <property fmtid="{D5CDD505-2E9C-101B-9397-08002B2CF9AE}" pid="10" name="x1ye=15">
    <vt:lpwstr>Rug92ViyGcwROrTUyGxZdTzgVjAvyjE/II7shEp/HtFqkJ0uWPLCqJoxwwRLTIWJmtr4w/sLBWuvRLXHtOtDlxmm8R0NAsaQCfanV+F+5FOyTADe/3lklPm5BtGl3iE13KHEdvPd6yNK2SulfRU74rOlTvll1pHEvbpwnfVxgzLJNtpcT9QKWbpfCBtBnd5hCPkvQD2XLA+7DZyV5uyFLm3y3iGBx+/NHJXJfB7WNh2UF8M7ZLHNiOJZKswmViW</vt:lpwstr>
  </property>
  <property fmtid="{D5CDD505-2E9C-101B-9397-08002B2CF9AE}" pid="11" name="x1ye=16">
    <vt:lpwstr>LxQGuPqbUS7tM7QJ63BzrCaSXSpTfy+COZBhnxS8r4EGmx8lZq3MdFcmWgw6AS2wk+QfioXaYc36/qcGNIpdSu1LvzY6TLn9zGCbMg2cltoOMUsAJ/nYqXVknGant69txS0A4lAfnGE+epDztPcCFRStKqr9+3Mln+BibTvGtXV6HIVhstReWKrTrDTlnedqTTi2XPSDapIzmxy6ViwhBxvTgcSkpAs69XrKDKenpb3l7VXkXyr1TlUDeqQh6Kl</vt:lpwstr>
  </property>
  <property fmtid="{D5CDD505-2E9C-101B-9397-08002B2CF9AE}" pid="12" name="x1ye=17">
    <vt:lpwstr>rs2V/05kGzndrMZcLom0WC5mV30uHg6AMGFhNbP6zAp6K9cuxY0w++j/0lBRC+HGdNC/yqRU0X0la7vh/PNpXmwN2TJ2gLXXPOOi7wvZh0KUtFBe/xk8jj/AFgPiIHbb7MWedRES7kU+QnuzYNzQWfXBZwustwGfX/XTNYranG12cmQk9ARuM58mpE4mmSgK7y3pXzbjc1F4iV7hHZvROJqB45EPVdO5i/Qm94HbMIGrL+LU5blg69ngfQkzEjw</vt:lpwstr>
  </property>
  <property fmtid="{D5CDD505-2E9C-101B-9397-08002B2CF9AE}" pid="13" name="x1ye=18">
    <vt:lpwstr>NihUx4iZ1sq7H/4k2bKdMHXSZXP0GMQR2D4uOVMBbyDdzrbHZToyCyadFfKYaWr2WKDdk3utwufLO2cl66kTyleNcYyWu+cDC4mo02vViCyVwVKcqMIYBZJ3CqH5azOn3TxSNPYhYXMNtg0kqu6aBVoUSCW3+UE3WK6SwZCe4cOP9BzeRnRQW51d2ptYtE3DQlVP58X7cGDJ8VgLfe9yxLS5YwbF+dCHMVssJNpfbl1qWB7w8ZtuFbH+N3EpWYr</vt:lpwstr>
  </property>
  <property fmtid="{D5CDD505-2E9C-101B-9397-08002B2CF9AE}" pid="14" name="x1ye=19">
    <vt:lpwstr>xHyzIOovpe3+s8h1e7+FM/DgVECW21/TQYO8l0RZSuc1U4BqghuKH+yW9uVABGQVI6Utm6pJv0xylqM7Tx0JwnilA8Z4x89qDyY12MdZIX5cM7sI9riCm7p7npe64IReJOd1zGyLqdT5ejcVcqgH6UC8zKSoirIFZKB6kg76KmNwKCbRopjGvMPRV1LQzaoAjcgsFLwNnhRFfSLJr9VC8xyp/nJ704kG2D3R4VFRGsOlQtNFd85rsx0DYzA8AEn</vt:lpwstr>
  </property>
  <property fmtid="{D5CDD505-2E9C-101B-9397-08002B2CF9AE}" pid="15" name="x1ye=2">
    <vt:lpwstr>jhtIYGtt+Jwhj2ug1Vvp/JNNdJ3pft/IknK7HcAbyg8rQap9OhhUZYzJ44KcXJEgZB6BY6y5Pcc4SKAG+Lyekv1qwvmBINiCndu/4mGdrF66r9EXGABPsTZj4j2epd8fQPPFTNBcfaOP54oGGoZ7T+dAeKgnU/WPVy7RJVSqF/iB816iob4JZIzoNxnIg+GNMMWT3ujQnzQ+IikYeLYXqqEOHULMEpRifddByqSiH1IvubUsB11M0t34lCCBdXm</vt:lpwstr>
  </property>
  <property fmtid="{D5CDD505-2E9C-101B-9397-08002B2CF9AE}" pid="16" name="x1ye=20">
    <vt:lpwstr>tlzm+lPUcGwc1SDQeJ/MNSPtkTpLP1iwSNygLhDQFZiJF6ze0Eh+rKCAS31xzeouY+X6+puIKjtA1KvoQboKu6OI0zQ7GWLHpaG+xORM8gYOa+5nXD2m/enBtEuJd3nY4Ip9M/TT8raSOLyrkGnzPbsxh0J5bSjDQ+5QFU1VweHu5SrS/DGeTOuuQN1CG1k/oYNW6Gdo//S07RIqTddWu3Jh4rWdTsXATEzwaElFSJuyi6tAiN/kak7BDmZc0mh</vt:lpwstr>
  </property>
  <property fmtid="{D5CDD505-2E9C-101B-9397-08002B2CF9AE}" pid="17" name="x1ye=21">
    <vt:lpwstr>SHvx54pyHV5NByCDUi2J+5fuQvlnir4OBafHl1hDbTUzWflwwYNb8BuWQ+IcyPHk78cc3jQIzYf/dsPnlMHG2VKQWzUIfQOPnBG6jLYNvrLn3fyHmkrl+dLwp/rkV95oOER/N3fJtfQG81aMex4j8mZNPfu3FFrlgbJ08A+ze1ZuKsbu2FSK8zFbHqCd6voa9IJ+dhKfkvbnlNu+PsAWGAz2JDxsin+o+1eDtal2cWmBEguJ9eR0ZJb+CfM+T98</vt:lpwstr>
  </property>
  <property fmtid="{D5CDD505-2E9C-101B-9397-08002B2CF9AE}" pid="18" name="x1ye=22">
    <vt:lpwstr>Mje1D0GhcWb3+ywxwZ6MUOtt3iWvm4xpC+UEjT406fywiuv1f2nzdMz3K3aISaQ5ZAiEY2bKvDhQKS5ZkgzTj8S/wL8BuZLunUrYNbIw6ZYAuhYRzz3Eh7zlLo9gGPD4eSwRJmOKzdnwsN8+6FvdVy5xyK1zDstEFbloXzF6huFDpBZZ9WBf9QQHaF9me8zDlBPzcKziL6jViQfpt3a1PMTelcgNnpD2sxfwb3Mmuxv9FcNglXB/vkDswt0WYUw</vt:lpwstr>
  </property>
  <property fmtid="{D5CDD505-2E9C-101B-9397-08002B2CF9AE}" pid="19" name="x1ye=23">
    <vt:lpwstr>7+/h3wZexsNiWsGPEXFP9DzU1DmxovupV4Qwyy+zY+Mlgv8c4e/A8BoHHwcSvd8jYnRSPjrM+m4DfBPh0rj1h4ofy3F5iaUIcpD5aOAaVB89PpMs32WNwTU3v+gLkImbiUeHNDRjlNjjEVXOe1lL/SbZb7Lr4mxXKiJ3429HxxVbq4DHbyy+VekaJJB+opK/KTd6jM31dg2M0fWvomx6nViqYWa+XfsgtnQeSZENrnYaxEp6qekVlyAlpywiYJm</vt:lpwstr>
  </property>
  <property fmtid="{D5CDD505-2E9C-101B-9397-08002B2CF9AE}" pid="20" name="x1ye=24">
    <vt:lpwstr>E0HEqmC4HdXWtFL5rWn0F0CnRBMFdo258xD8/U3tdsvKyPYVvlk6YR38gLztBws3FY5Z645/+h0uU/7oq6WVInPFe3un8xco7x/pYXalZK/0fIIHdvn7N5s5f1VJJoMVb3aME/ftteQUXb4UL1SS0lR+OqSv9VlusxeFTYh4z5WBUWzvjxYU5HeClac3VDeTFL26LsmQU0yoQfZ5Ux6CaLWX6Zf8sFgvfbjH6WzSyRVfPwjW3hnnVe4a112GMuY</vt:lpwstr>
  </property>
  <property fmtid="{D5CDD505-2E9C-101B-9397-08002B2CF9AE}" pid="21" name="x1ye=25">
    <vt:lpwstr>p2V1q9u9+nT22YZUEjluVWN8N/qRJy7Lgx3G2rDeJmwdRJI7kZNLYWlrd+y1bRRyYaic3jPztt9DCerK/upixDme+UOuXqmMhCkwI/fkCe2/JoxlhCECAlc2lH1zXteQL1XvWd8JDVrW8lbZFZXKRGufiuiSq37jxJWy5s++6/ZtwhOfMcI7VNa9csBeExsvlGvL1Cf1E33NGJfnKrhdAI/lkE5nHgL7cyg+2k1hYXdApPGUytIpS2/w7dxvt6h</vt:lpwstr>
  </property>
  <property fmtid="{D5CDD505-2E9C-101B-9397-08002B2CF9AE}" pid="22" name="x1ye=26">
    <vt:lpwstr>aK7veqtsPjAPtKmaNDRtzBMhwmfwwE1NRN5AnBLxfGG32/jnxcGVeGPRjizm1ix8W4Kwtbt2T2HskwlWZHJqDC4UrIyV5pBcniGJGkPE79YiNNurbcP0TTnUz+7Meas+/ssdmPhzUEAH3iF1zqRBdM08B4nPVCL3n6JyJqVLBVGiTvfOLjYWONoKkzVTjmaApt74KLO/ScZng17L/ksGwMo9JV53EHU0zhb2ObspDDpJZJ6UcXChjEGqpdOu9eA</vt:lpwstr>
  </property>
  <property fmtid="{D5CDD505-2E9C-101B-9397-08002B2CF9AE}" pid="23" name="x1ye=27">
    <vt:lpwstr>cxxqG4C34L6OUTu+gPCuORtDYuFwtSRHw7F8x+ex/A4ZbPfwZs8dKrBLUzjfBPZVWDcAuZL+7qzAiylyYmv3F3+6c9yT3UfikciXDWTlD0PLn8D/zl6tVsy37/VDDD676BqtMdcNvotvPJkC/PhN02Ba5JN0lqvWhjBaXQOSigWbRxHXJje4BlibxnZKr+XRC9mBmVw3a+i4dsXutWUeSVuoFjuv0WZE02Yan+uOP9TtzvIa8HnQdAyGNV7ggTQ</vt:lpwstr>
  </property>
  <property fmtid="{D5CDD505-2E9C-101B-9397-08002B2CF9AE}" pid="24" name="x1ye=28">
    <vt:lpwstr>oGKvKQRU7OhGV3G0mz9JhhXXmHsYUVAjz03n3eGPtLS0+iN52g+3GymAfa7TTaItnXxtH+zqv3aM5fFqZFTuqPoyBojIDiyHsJckKjHZ2NnSjg/dlgmHFHwm3Mg7pLRJEXPhIKzVGlOVz0UHyrsR3mzm4RpWUic9N0DNxTe+0UB5eMDUZRNTqnVYJ/fe4xbUWrwCWI2RwE6CKYrDGdd/z4jwbD1J03jdYWZ1HRkndG8YKo4UKjY2lj+YOjq8qMS</vt:lpwstr>
  </property>
  <property fmtid="{D5CDD505-2E9C-101B-9397-08002B2CF9AE}" pid="25" name="x1ye=29">
    <vt:lpwstr>jXt+Uzyy2k/mr3sSQfceD3gZmYp2/aoEgXDdPTfJ8svKCnzIEnB5JyKz95WryKUDfFihEGKOsCrPPtAP7lTH25PhLb4hbDBhEnkQy0+rLvb4wHI7fZgvdatO5O3rSEdWCf7xfS2j4h4jiaVDo5zu1RHzczzjCN9HGfbV3K2HYeITMPTvXkNmWixeYXu2020vk3e3BhStGCfdg6ee0cTu/b91MsP7Fl0FrQfPpYyN4IUyrTHNgz/vE21Q7k7qG9y</vt:lpwstr>
  </property>
  <property fmtid="{D5CDD505-2E9C-101B-9397-08002B2CF9AE}" pid="26" name="x1ye=3">
    <vt:lpwstr>Md4cWTSwk45OkR9MHVKGMFCvk2oOIUhxJ+fDAsPOUQVuuj5MWzO9rNEtzTImCWrw1exKGYRHGLuFQXEcD6qrQbFqzronZAyUX4iREe9iOROGTrmo5XKYb4twNE7oriBFhxze6VxHk8R8B5uZ5LyjtH5KfiN22D8CWbIwLZu//qfLv4kUnTCrUig+/lznMXUsd9cSlMveEacYyEewDa/SBT2d9UvTEwZwl779DN/vV6j8pQys+CXs9zc/iGx15v8</vt:lpwstr>
  </property>
  <property fmtid="{D5CDD505-2E9C-101B-9397-08002B2CF9AE}" pid="27" name="x1ye=30">
    <vt:lpwstr>BFlpb9jchvW7NGP2MYAiq+CXfg3Kf2jCoSHUbLghhcWJ1OaM3dkoiOCGZPA/gPQEQWThf2U4/bvq5wPj7qyca0ncd3Sew2Q8be7GCle6hARjUGeWyU8PiiEuqQhKVwPap04RLAJDLJ+vXUQHv9bG5JEc+MEhOWFSkZvF7zu/vldpAF9X2alpbYAZHLm40+DWbL2Xg/hrnca7r96f2Z2erQ+5Cb4wfFBJzfCnd1ym1XckH2WRyosCVKKTCGYkjA2</vt:lpwstr>
  </property>
  <property fmtid="{D5CDD505-2E9C-101B-9397-08002B2CF9AE}" pid="28" name="x1ye=31">
    <vt:lpwstr>x8M3XIc40P1czbShEOMWgWYxnH31EL3t4Vw9qi+cpCmyZvMqQNHiwHv8eV98Zpl9v5BP/Xwh7TyuCtUYOAomZ8tC4dnOMC94kMPy0wth3WJ8Mt5IN3vJhIlyTjT3UJcJhreC9xM5Sywhxm6f3r/odFXRV/pMzZnJmqq+jVfh/oX24704teX1x53WEzyndnp4jbTBPUxthY0bCF1KxOxlxG9s3j1+phyf8fxcrH2yzoQp46GLb+PQuka3yj0UoIZ</vt:lpwstr>
  </property>
  <property fmtid="{D5CDD505-2E9C-101B-9397-08002B2CF9AE}" pid="29" name="x1ye=32">
    <vt:lpwstr>o5FQUBFVxhowc35yiOqphG0vczskl1ufiNtq7Qrjo6RUPqVSPNQ3sOX8sLXxvOoMlcG8GxkbrUjklCVVKDkTzvYF7zzeZFwIqflZe/9gwk80d8+DwlO4ZLPAjVwHuSRsV27YFfLyUder5U+69rHhKXmbmVDiyBdcWHpl4p3H9n0rlFlIflAsphK1ZsvD/W1AhQ97lPydwSu3bSWzcbZYFmZR5ReCoNNVsUDmHnJEvkLNOYBfO3/fWOOrEBtXO7j</vt:lpwstr>
  </property>
  <property fmtid="{D5CDD505-2E9C-101B-9397-08002B2CF9AE}" pid="30" name="x1ye=33">
    <vt:lpwstr>TGnPoCYIN8oh1f5RkcM0JLvtt18oLfubvG3wEOjHj9RA2FPY4fc3EA38/ju/tZvXmdv7hT3s6NG+DLEvtKYNaelL8cj1RuvNF3LAnWvRQd3k90l9WjGSvTa404qF/BPn1lslEwPcahjRMj9FgDSZkJN76Zrka/3E71WWXfXaL9pa2+UHQLSEJKc3JpOSIMHnw0FIjCXXN/TTpPhyulxUs8iAqP5aLxNkllyRzgvE/KDMhQmVEgENFBruEBE9Cr1</vt:lpwstr>
  </property>
  <property fmtid="{D5CDD505-2E9C-101B-9397-08002B2CF9AE}" pid="31" name="x1ye=34">
    <vt:lpwstr>kI3KNUyWXua+1tmIYJrqfhYqR7QO0GPgdgFHFJ/sQ4MNzmU6AF0BsJ/ZokNRJbA10QSwvBLtEfrqGL/Acn6eutaDKvkOj/fgsqB8VtTJ4xmIgDbBMEYj0qeepV2HrdxJ7Cn9eidECxhD6cVzskz+Pfgi7m7+AJko64m2KKn50NNOeC+FYtSytYUeVNswKhV/pXNPOjd4Bt/T28KcCleRwL8gxBwhb7cmxj1O2ixXH5T9e745jFKY2LagBA5hp89</vt:lpwstr>
  </property>
  <property fmtid="{D5CDD505-2E9C-101B-9397-08002B2CF9AE}" pid="32" name="x1ye=35">
    <vt:lpwstr>khFfv+7jukrz2QhpvpXQMDH3lKepYDW+t2PBpqSlwv2LlLgEFejSJUARV+lIwD+gRkNd6a0EUzvdogMCxQfQyjnHVo4JyuTDqfRb/1NzKEp/9WPbHj2MULWpPWI+Zl74iaZvTzEjNbbPJ4Pm+4TrBTd/Nq/Bq2hxWbaXkJ3ByAKExsQqx6TmC13jMS1Qe1FIa93CgLO6UqjSYXA/Hw+aboDFzStVhF23rZ/LTnyoQ4656TC3Awl3hm9H16VugxJ</vt:lpwstr>
  </property>
  <property fmtid="{D5CDD505-2E9C-101B-9397-08002B2CF9AE}" pid="33" name="x1ye=36">
    <vt:lpwstr>SEYzyQDLOGRzBMGkhM8I6UrGwwc/Sim32IsqO+/Ap3B2zahuFAoGty39rqz7iCbcraRQP0+BrAXTok9f3RvmVbbgSE5/6kp4SZa+KDjhsEv+LhQhUJ/qgj8O9vOJStvcer5msu0S/cv+LGSOa24GxxAIqiztXV6y1aU1pzBoYRRqA4LoBY+HVCAUES3NNZFUSUEkF+m2YMzv2o95JvdM1HcirivQZPQAK0MX3aEiADOXU7Ly2UKEF5qf0UyTnh8</vt:lpwstr>
  </property>
  <property fmtid="{D5CDD505-2E9C-101B-9397-08002B2CF9AE}" pid="34" name="x1ye=37">
    <vt:lpwstr>Vqkn3O1IoVq0Veb1e/zPWNJoBEXqPm1QjiZCxoD5/9qCtmnHNvdID6ZsDk330x9S0cbkGh4Fi0AZKp9+3PQrzQx+lXTyfZ3zYzkrHaBB0wQ5FEr3toyvWcLwoOXX7ileUk/+3ksK2gWA6qDHN77jex05i57II7PUI8cpoyt3JJvqFq2t+GYqv5u6Zjn3jsvlNmi/J55yp/Ebzve+iQaX38s49zz/1LGA7cyiS434EurbuhKx4pe0ySBflqnPz7F</vt:lpwstr>
  </property>
  <property fmtid="{D5CDD505-2E9C-101B-9397-08002B2CF9AE}" pid="35" name="x1ye=38">
    <vt:lpwstr>BLgzz5h6qlX1PCkbuaetdIBrOUT9ubLKUTo4simXCZz3LFZ9s8tQ6hqT/Xz+N3p6aiuf5x7QuQiEllZSzyVkSLv0it6ySOrkFprjBEtqvNBb/B4yIM1h/ddqfHVwxvEn0F5DmukHo7H0m8BsiCFqWvDZMvXQFh5UkjVuGR+B+YeBw6cbqjD1UINHwu/HZH7Oqd++TrPThbiLMDis66EcrpiKnFgKCG2ghC+pAiuh4tUpUhXdn3pDUhkOu3IjEkB</vt:lpwstr>
  </property>
  <property fmtid="{D5CDD505-2E9C-101B-9397-08002B2CF9AE}" pid="36" name="x1ye=39">
    <vt:lpwstr>+5DHND20jwg/kvvCJL9uTcSHihEYh5y8Oa2V859kdYc4wBXv92MRmxv+FAFrU8iepe3pS/7bz65qQMc/P+/kayap4y8uy5twrPh32du7HgHGr86ZRK2XbW5r0gAp8JDkqDbzmWBaVhr/f7322dFNU+VtNd8bhzyzAYTS2wBpgrFKYTvLu6ffiKyiIZGEVYcHNi+XQfU3aBIQz3Bww2EN+HKxJ+Boxeq/JWv67dCUO0XPkHo6mPOoEphPG54vrhZ</vt:lpwstr>
  </property>
  <property fmtid="{D5CDD505-2E9C-101B-9397-08002B2CF9AE}" pid="37" name="x1ye=4">
    <vt:lpwstr>KkdKKWfRmOSG0/EPF/BDbhNJCrdFuLUfcivtb/Rg5IT30AM0+P0TSF2Q2GHPW7vvVbdCHie3vQV1KUA7ds3C7A05kQtfKf+1Rh5O3uOxMtlYzpyxU29e0PMPmE7+z4Nftg3qfnrDPzpkf/bSGm5MreSqEOOQIhmOAnGyJfkxhXk9iyFkSUNSd3lse1e8DMxyUrWduLWz1boDrpcFsVFNYcBKOPKzv+pwyhkUDuv5PDFhlJMKjMefk/IYC4wKd/m</vt:lpwstr>
  </property>
  <property fmtid="{D5CDD505-2E9C-101B-9397-08002B2CF9AE}" pid="38" name="x1ye=40">
    <vt:lpwstr>plCuoW0BR9w5nMP8q/F/yC/1MP3SIIUwX93CgBKrS20zu7jFzC2UPvq/k2400c10WGWoP2tXnNayep1qGqswaMUm+mt398fuIuw75OvqA9UC1q0O91BRpdKnjSB6kCRRkcNUk4BGxCUDnj/aQ4ux/H3T1vyaGqpGqSHxySoaIyAM+SkwUPyzrmw5jQ8a0A35UORMIs0Njz8eSrEnBLPfy6sl3bOndzfxMDLcbXvTxq6Uz8g0+PcBeqscqxslfGc</vt:lpwstr>
  </property>
  <property fmtid="{D5CDD505-2E9C-101B-9397-08002B2CF9AE}" pid="39" name="x1ye=41">
    <vt:lpwstr>MM8f2scELWI1PA0otSQCHNt03D3aiiXTgWDTMcDcVyHT/iWzSpaBLqyI4/whQcYhumlSJle/8Ty0zx0qd7SO9ySfQ/csr6uH67s0up1oAr5LtRRhywyW2jiQp0gG5OWReWOZryR03ehoFy+cUobdnsQ3jwIef3K4evH2kE2xnvsFroBdBfq9ll2XXn/7N149bgfPWiFaU1dGZQHdDdsU7+SlrTG7/iwQqWlnpCB5xMNyloYeVrTg0yWQBsorVHa</vt:lpwstr>
  </property>
  <property fmtid="{D5CDD505-2E9C-101B-9397-08002B2CF9AE}" pid="40" name="x1ye=42">
    <vt:lpwstr>H0MVm6fweNLOqmX7IFPbH6ylnVFs1oteS+FsRYO/mZXtcOuLK97Zlo15xqAtOJcBsyBPhg62e8u2w7qUCcmrxPoP4OrHfHtpMqV5eUeOYPKVdoYMwN6S8QqmshuN/Q8O1VzamrpPseLVHZhStKCUb4PMZ7z/WxG5J7oNSK3k8KX3srSl1wM62T1qWx+vzNyIMmlxitPk7+u7mz6+QI6/MNEQX94V9QNhmaztt4ENVfz3ic2yvti0YOJsmC1kgQT</vt:lpwstr>
  </property>
  <property fmtid="{D5CDD505-2E9C-101B-9397-08002B2CF9AE}" pid="41" name="x1ye=43">
    <vt:lpwstr>421vDkHVxho9o2Hl2468EblSe/xdhfBrEl8dOe2HIsP6ilaN/ppPyUHrCfB0mmYNqZphf0Z0XSnaARojDA4mchmeKvLbNn54ZuofE978B2QMBSwHAxgK79AIA5tR26ifXe639aZ0FJ5Y2Sj7xs7day9m2hqqWyTB+TWmjowaieOZ/CM1IG6ctb4vTUODkspv+fYTe3hpN0+kHVWHGNiEhGa2CP8Iu939mEElwrpPrbygbj0HauErn9NL4dyvBsH</vt:lpwstr>
  </property>
  <property fmtid="{D5CDD505-2E9C-101B-9397-08002B2CF9AE}" pid="42" name="x1ye=44">
    <vt:lpwstr>fZGAeTxl5S3nR9dG/MMNxVoURulGnkFetvTjDVWU8W9e98lgdKW8ktHV2Owe2ciMMApKiMgqvyC5Hu8WKDdxOaVzUPJCX3p/f8dAjEJaU1nbEtUUv6JDD8vGJ7yTL8hsPhC+VOGitcU4CfTZOK+THWGHSRxFdkIZP9XTbpHGmAp/E1oKDZ6QA0SVFGCjavm0Ch1OrnTObcf65UQv6gEyKQ5TpKaEtQCwbGlfyeKTHpuvD4NMRdffoSYXEnH1HEI</vt:lpwstr>
  </property>
  <property fmtid="{D5CDD505-2E9C-101B-9397-08002B2CF9AE}" pid="43" name="x1ye=45">
    <vt:lpwstr>HhlHUK2ZmYBKYuuPGKd1v9y3v+NCikWGQcBRsIixPc7vdkepjc6qzvVeBzEvy79KEuvghgeT9uXPIztBBcgioN2X59ONflyrbz6flqVjTB6rVv2xcLf7NkdiERT387X+FuiAsrA1HejE7ISk9sZmkFWV2/B39DDlDbYTm/r0Zhzny37txr+P2Zccc7csrmGuN9hGodYMh5ikC0Fz/leRLxn7kpRL4qRWjIXgz4KgDw6pBrzNz4rQlDgf3nD8+BL</vt:lpwstr>
  </property>
  <property fmtid="{D5CDD505-2E9C-101B-9397-08002B2CF9AE}" pid="44" name="x1ye=46">
    <vt:lpwstr>9ZnXUfxswRnbQK/F3zHbFx/8fH6vxH5/Uzkg0AY4U3KzjxvPoBm51vcmSUiTtpK86p1B3vmVyWRyrrMVaxHdZd9GWKfHa+CK1AsjkpjegfuomKDDYA4zgSA+eiklGXp/w6X9TcGV1UjwBkWirCiTvsuuAh9McSyZn1mVr9XfN5rGVExK1lcz8Otnpcu2GuMnvuz+C+fj5ywj5+uFXBVD2QilP+ATh0TzwKgdeEZuH+p5TFvUPb5ujNxt8wJQ08c</vt:lpwstr>
  </property>
  <property fmtid="{D5CDD505-2E9C-101B-9397-08002B2CF9AE}" pid="45" name="x1ye=47">
    <vt:lpwstr>WPGhfUlImpr2NaDypKfwXnISrgvrD00oldvwo7bav/Zy1iXI/IQ3fvyLiFtwP+/c+s9OaMSxhpJWmNz6cR/xzeYyJQvr5ZNZBbv7ov4PqKWI+mHhrVVOa7WnMNcVV3bbkj2iZ4vCkDuqx/cuRPp6qfnB7set/vNdv0Av2TtDKcAJZA++A6BdvJPl9p9Lcok6H0avCBNSihTI3/xn/wLbU1z/dkI5L8gnaZ+QuHJZhnuYAmQuAkpE8xAFmgXYQiK</vt:lpwstr>
  </property>
  <property fmtid="{D5CDD505-2E9C-101B-9397-08002B2CF9AE}" pid="46" name="x1ye=48">
    <vt:lpwstr>OolMTJxoP8ZVh9/tW6RYvW2/ZlWqia6pYCXwBELLXZWzK3FPJNjgL+AGXsFbY24xkZXUsEUsYPlbipDtsVuZh8nE610yw05zf7RT/LEwcwmhY1P3QE5iL5QAjI8rNfDfz2LBbbSeMzmSKbvrI/1lfqgNMN6fgc1F+p8jjuAuHNGn9UNKJ1giemL9q5vhMMjZt7XiOxNVe138LL8PutIdVL0t9pg8rnq1eBGXJPx6NiRCp4/pg7aNs18NS9wZbmY</vt:lpwstr>
  </property>
  <property fmtid="{D5CDD505-2E9C-101B-9397-08002B2CF9AE}" pid="47" name="x1ye=49">
    <vt:lpwstr>FLO2DT80AlMx+XgMO1B5I518w/lmqdkRSdZT9DVuqWZWrF6ByOhf7tcPiXwBZ7KGdyE87Ui6IzHaYSoHHlPmQf9z80sI0nX0zwMjs5j/5jH7rFGphkG13zrBKrYdsRLuLy8XTj0nHxCaRCG4G7pRkBIt2/e/yNsVQmA9jXQIo+gD0puI2vcnB8+OrgSxpoQ8/01HSt1Z53Q904VEe3kjDQ2N+jYa87caFFPJvut3o3TGPYxQl6Bq/qcm7s0zWF2</vt:lpwstr>
  </property>
  <property fmtid="{D5CDD505-2E9C-101B-9397-08002B2CF9AE}" pid="48" name="x1ye=5">
    <vt:lpwstr>VgqgTCRGdu2/HBffA+GqW6bGDpJg9eShgXxPCDrLQ/Kr5+5yNZ7QQNWEDDBlRIZNj+VAStsokQ08QRbxZn9IAbHJiZQD1aom0NRN4mmi8Oa1w5Ly8HZEbR5NHudyBgY2eETUz9lZJIVwZweN36+AdDELnPpzF2K/toOxLk7dydXMk23aGIhQmd2EnLQ4GEZfZ9U1z5vlUOYtSs2gAyA25BB5LMa4crCl7Y7LW8Q75z5tmVSecmjv/XJl9vU0dN6</vt:lpwstr>
  </property>
  <property fmtid="{D5CDD505-2E9C-101B-9397-08002B2CF9AE}" pid="49" name="x1ye=50">
    <vt:lpwstr>oemK3mSWqozxJnclmH9vKIi0mAizA8Do7vq+1RNuYhpkC7BH/qXmyDDO+ph+DvuKbLoge8J5oFiwE4ALO8BD84Gu2PMVyHqrz9n+v3PtRypgQAvu6X8LK9/LPVSZMa11bZAiH/ZCD1YhvwVhF+7q/qrpSDxCikMOnhN2qxyCdk1WsYm84EFzC0/qLet+R7XuM5Xp2Fvu/pA7DV+FJWMoBOsrCF+GMEwv07aY8vXmGHGTcHvwwadHk8HmSxS8FLO</vt:lpwstr>
  </property>
  <property fmtid="{D5CDD505-2E9C-101B-9397-08002B2CF9AE}" pid="50" name="x1ye=51">
    <vt:lpwstr>0UyGKq6RwqsHapH7YmWqZMTxPoip0KcUeEO4rukyJJfB9RJxcOD37+D5y4PQKEtIgdqMs3Pd5ofxaoWccKN5FN2a8IKVzLeiOEdRT7yn8VdBs1ozyhrx0PCUVG8CF89v2/Vz7GA8uadZ9xXsg1TsrhE8u+wrU6il30xjnMgX9yAyOKC9N2VP3NcxYph5vsM5AAFqzSRftEH3tigxAlKjW/ZxZ6YwRAjFV8GVH24cjKGsS5W8hMjegejAuYa4Urk</vt:lpwstr>
  </property>
  <property fmtid="{D5CDD505-2E9C-101B-9397-08002B2CF9AE}" pid="51" name="x1ye=52">
    <vt:lpwstr>hLIPmtciaoohke7sE9QCU7NlKy3ff+TSnk4npRteQ3vKGb0g7WVBlL7uNBgf34iSng6QNgTOw0lerThhqW2feYJsfhSFFOJk8+tPYv27QqhH0caetEBCsn/WAmx45sKCekF/My0LgO1Ju8vGyKvPqTQOSSCviVW58ih+DF4jfCyZjcOVHfYekxzH7LONzY2ALXcQzmb1g18LvHbvMqast+YX8X4fwI77QVdOo568fBlk3YvFqg0mORCXsOjr6TK</vt:lpwstr>
  </property>
  <property fmtid="{D5CDD505-2E9C-101B-9397-08002B2CF9AE}" pid="52" name="x1ye=53">
    <vt:lpwstr>IZttmb3ozrE+LmcR6nFqrxwNeal1SXl316G3vv/QOaCjDM/9Ol28yO1U1Z/asAux6PcFszCxT3TpBtfPLvMgMXGYpeJ+c5lhy4UrrxPJV+qkGfC259cflpgFwCFD1tAKEHNu+f3+p7grEo30gbPMBxIWxv77asNOVkotBz2vTX+pepH71t4/aj1vB7TFF79Zghoai+N8fLJ0WVQVpn/drpwGw1g+ah6RtHs8cw5H6t+MKYxSnN3b4fWJ+rNS2X+</vt:lpwstr>
  </property>
  <property fmtid="{D5CDD505-2E9C-101B-9397-08002B2CF9AE}" pid="53" name="x1ye=54">
    <vt:lpwstr>RSTn3W0sln5WwaBvC9BB91tYz44Cx+o++I6Op/z3BZxh62jKcatuRREdTbe1MubFAAUYkuY2m4CR0tDlNjurTFWZlOIoCRJslZFRYy1VIY32cjQoFSbcV8DOSK+mHVD6ftLb34Oz5vLF0bgchjAyaJXMuUvoYKnZ5hQGqkJBrkmCDhT0M6gDwIIAH4k2CRZmzSeitZ7yOKoN25P4x9aUhgdyb8QjMdW2BXYBPDFgxjvgh78LTvU13Oi2VEkQp2n</vt:lpwstr>
  </property>
  <property fmtid="{D5CDD505-2E9C-101B-9397-08002B2CF9AE}" pid="54" name="x1ye=55">
    <vt:lpwstr>/G4h2EcW/1wOdk4IND4w+BHf7wzUEhN5nyEaubtJ8JKIMc9mEEpslr7iT5hLl7KH7teRzY6kQYQZqsSv2kt+21U6t/jhxAGvA3KRiU0KahDuSqPAB1dGBng9huw/pUpG8pTlAZCl9ZMej0oEUj3Nt80/6jxXS1isUZvefGs06FTuJTBR88RXTh//IzxViVvHfwDmcFuA337MMGuxbJOyRlgXiwkzkUqaYZXoMsMoU6tung0qr8WhKqvtZM9xgO0</vt:lpwstr>
  </property>
  <property fmtid="{D5CDD505-2E9C-101B-9397-08002B2CF9AE}" pid="55" name="x1ye=56">
    <vt:lpwstr>SlnB+tPV8VqWuMxFMmxkv7vmQ+HqV8dNM4HVPSEc9mTLHNFI7wMp9s+u7z+L4FsrjmE4ZbrS6WuZkDPfppwqUOJwFBXwfC7xrgN3vJrQb91WstciyaJUPLWP/Tsa6eg2paWz2LsHalXb8LE+BHWAGH/Eb4Z/1nj3GGzs0p/ID/06lGUMVLs4qJbGfM//e79h5m56UTf1nlJX/ElNlZk2ZqLvGEBkj1g6v8IDfyLgX/MSj6CNPG3E5XwAd9cvRFD</vt:lpwstr>
  </property>
  <property fmtid="{D5CDD505-2E9C-101B-9397-08002B2CF9AE}" pid="56" name="x1ye=57">
    <vt:lpwstr>0C1N5L6M8grtQRx1f+flulXrPc46TU59dW/tCO+U4r2Q5BpTtQXIfSfvh1rOKWpzyfrN/WVSo8o4JJdm5XRBX3tbGN2A0uOWCMmBRd8giEhBVRDC8OqF9zDhlX3wdylyuqsrerG9WeA6skjJgo7UynfRur08/7TmnR6aaIlYEwJ9YTSdyqBRSA/kiQGZZ4pAhfoGrS0Q+aFxzeUa0yKbA56DAZ53g8fEbXB47AMk97g1ObidIVX2lDsE+ADx2Pk</vt:lpwstr>
  </property>
  <property fmtid="{D5CDD505-2E9C-101B-9397-08002B2CF9AE}" pid="57" name="x1ye=58">
    <vt:lpwstr>T9CY25RIyqFl3rG5nlxkJ4qwpGo3P/bDjk36jyMWlwX8xZQ+DzO61G8VbrbccP5iO4Q6zhw546Arm/z3SzQ+A2me5EKtZoMVr/uJE9ehhHBvkjFvevu8aerbiUya8h9iJyncylZPaov6U9RCU1FcKwibQyvY80q478b923k/cQJYsuRDwp5wRSH03FKRsSnLyts0IIJXMNU/vbPZAzlwCvN9JjcvoPZEVSL/bZf1x/h613zzhi0Rq5JKXCu6I90</vt:lpwstr>
  </property>
  <property fmtid="{D5CDD505-2E9C-101B-9397-08002B2CF9AE}" pid="58" name="x1ye=59">
    <vt:lpwstr>dhQ4SM/1qD2+BSs+iOiyNkI4G9lDOu3xuEpQpSe5lj189ChRb3WXXZLZ9thV3uj+JJYcd2eC8r4eAYdpvfhgrlYknbwyCaFH6z1r41YxgR4l2PCv9Yd3xP5Tj2XSwNVzDiOdi0lh+0Lnnl+wnnzuNL5YlJZVrXv1oDfsrfYALJ1U256vMApjZbL7LeToY6WNdgUSaEBXwVyFOKnYyf5JEivb1lilMINxZWNRSSiZ5fhhyvvxxV2++/G/7lySr7e</vt:lpwstr>
  </property>
  <property fmtid="{D5CDD505-2E9C-101B-9397-08002B2CF9AE}" pid="59" name="x1ye=6">
    <vt:lpwstr>kAhUODsHAeGX2NqgJH9UrQAvmg/0RXY11/2xDfZVdnkUfRvRQVQ5tr+Xtv0V7fXLsKZrMbyK0op48KZwhQuMwPE5cJKyji9zeQ6Bq8BssQqgzWpujvgH3YR5UHDYRGKgsbJbkIuAxsnWLnflQsNFl52enYBaXcFEcjcs8Cr0EUx4xYOgjzi1EJ3RHE6G9zKzT9u6CN/KJ0UbTRWRpcCiFVvOlbz4jLxkrQR3Hs6PXl92ybHuVbcFFqUpEZGQwaz</vt:lpwstr>
  </property>
  <property fmtid="{D5CDD505-2E9C-101B-9397-08002B2CF9AE}" pid="60" name="x1ye=60">
    <vt:lpwstr>vagrka+hr+9FX0C7322XV+ajwYljcHdExrHy2a5xOqhXVWopLcgjBE4Ne1d4x4RyEg+5sKHhjk61t22R8GikTOu3Cc2dM5pT5fWT23VGCsqvu/V+qL/f5p8JJo9Fq4fDpie1ZEFpMIazvtro300YgNH1QLbZR/S18SvALExp9UalzMVDYyR6oBwsQRenpaFd/LtcJx1w5fTmP/vPWA8X+00v5N7N6nMl0lGdcmr56DCWqt/YDcjgKLDWUsTFuxJ</vt:lpwstr>
  </property>
  <property fmtid="{D5CDD505-2E9C-101B-9397-08002B2CF9AE}" pid="61" name="x1ye=61">
    <vt:lpwstr>WNub6kvR/2zunDJt1h3eslZDYf5Cnzbf3rvcExVM+IFrcH3SWMBeEOEHS0bgXwt6VWrQ4FkmgJVkWaJrVoTr8N1ybBj2VR/7S37emoYoWPB7qqSP93QYdmAlQVNCpez98Quuj9kyq+qOKFs7IYVyuP7GVboorZKrT/kLPgAAsty4/MmrI5TuBD+qWgix4zCx0YFcN+/muObubgw3aJX7CIqE+Redeue6PtY3h1K6+uFnVaUfa8ptVkOrfGFeyHy</vt:lpwstr>
  </property>
  <property fmtid="{D5CDD505-2E9C-101B-9397-08002B2CF9AE}" pid="62" name="x1ye=62">
    <vt:lpwstr>uzT7fSDSQzjxBMDc8Ii6e2xXp3j12VaMA1zpVuGwojOA+C3TRrBcSu2LZ/GEwoa3lQoGpJGcX0e/YkrgUnQBulBzsSDtfa7+jRRHD96C+7oZxNi3daTh1KZHO83Xy1Z2s83NixOHo5Ny7aux40+1EtqiglTzJM8bxQPT/jBAEpo5NSy8KFWyxpQvUXiToygFDQ0oeE/t4KSllR50oOS2iWCFBNUueFFZ4/pFyRYrhO6ed7Pb79CDj7cxEZQuwev</vt:lpwstr>
  </property>
  <property fmtid="{D5CDD505-2E9C-101B-9397-08002B2CF9AE}" pid="63" name="x1ye=63">
    <vt:lpwstr>z58ayrfANuRYH6VDIPwKCKVRJh44kOmEfwZ8aEcUZMTjNMLNw3g/VyOyfCLE4WcGGjK1nZG3T8/vhW1Bfe7HQ00AurXtl111zBqYYsN04SOi3OlBMM8vR0pwa8rCLtiPNUmRlBxYZGdgvztzeuH0N5h5u+1ACTRLWESCO4wHj8cyJpZ79kuVfYv1o0cYZR4rZ51Il5Wx9b5OYe82PFZCWf5qAfHR0O+qI9YiB0BpZ/6uzL6+q1ala44348biCta</vt:lpwstr>
  </property>
  <property fmtid="{D5CDD505-2E9C-101B-9397-08002B2CF9AE}" pid="64" name="x1ye=64">
    <vt:lpwstr>qUv2G78Zs5P8Qh/H7j6H8cFSqJD7/gB5koyAH+I1CwjEoRsJ7Gx/aM7I45736hBSKJvH5sRKaBkwFjSEYoC0BJEQfxmVpkwTg+iLH/mEPGkvxVSlRr1+Xan/XTm/U9eb3YOUQaIuIxSBH09di8rQ1YaeVEnX3zXC0dPU54ghpz7j+FSIASEGpqevHrFFYHW5d1MxzNhf9nn/zdEHOcomBwMJmqvOszBMqcrgWhneJAYGfii7QGM+hP5x/V+4SI+</vt:lpwstr>
  </property>
  <property fmtid="{D5CDD505-2E9C-101B-9397-08002B2CF9AE}" pid="65" name="x1ye=65">
    <vt:lpwstr>FGzTFoE1bNuUxM/XDFsaVGeofZNbA48ZRo+bDtzpnqv/hfzyQh7l8RXOcs6Z/vDFbzO+zY2nz4DUCvIKLNbiRHcNrFFHR5hPBISAINjh9fdK6KQtCW3+G5dEsxABLoPqXRfRWnY6UPhKG16WOjdU3yqu90guw0vx+731HqpIdtWKXjWUObvHWKUYWXmoGAecb7kcMeqGBqdHyH5R1KJ8Zmr/NF1zZ1sAYrncMRk/GirpKkR7N11EgjvRq79/fNC</vt:lpwstr>
  </property>
  <property fmtid="{D5CDD505-2E9C-101B-9397-08002B2CF9AE}" pid="66" name="x1ye=66">
    <vt:lpwstr>M4uOrk9+LCG47DIZ1rXpgxYe03t3aKJ3uV2URFcFLb7/ytRWckFS/pdE9X7He42ZH9nCYdMxBKk9qTlb+Ovg+CHp5RYbLG3x52mjtDFVLJnjnKS3nMxj34vEqdLQ9Eq/hmK6Q8OoJztkUMr5V4Otj9J8B2Z+gjv/Uip//9FgU26nOJ7XxNHjP7XcljQU1jWOE6nfA0Dvr4/mu4TJZVhQEo+EEuQECRxVskgEFEEpEHyo6EeZBBUMLXXz6hq051n</vt:lpwstr>
  </property>
  <property fmtid="{D5CDD505-2E9C-101B-9397-08002B2CF9AE}" pid="67" name="x1ye=67">
    <vt:lpwstr>Z6QppNlF6XEm4Ng/6OZ8rlBnM2WXmAd+JT/zOD6Zv1Rty39YT92SKUnQK0MOCB72b7ADbH1fDZVVup2mGOkJSwyp84a513wgChv7kt8iSMytLkolxKbE6fhIFFI2tXuC/cLQpkhxWYHc7ytHp1l/r+TcuhJ9xc067GyGn9k1YzTW+jrLR3baHAcXhycMGcn91GWqJolU9USVAKR9r0tSeuCU07r0jNix8q9SLHgKtbVcTKqO4eDDYO170qgJm7t</vt:lpwstr>
  </property>
  <property fmtid="{D5CDD505-2E9C-101B-9397-08002B2CF9AE}" pid="68" name="x1ye=68">
    <vt:lpwstr>VVXeLMZFOvBzV4ZzUk5PJ3vLTp0JcS9qu71GBdE03M6PPgVr5Y2NBHR39d1MWMOPfHgvWxaJSkIm1QFQaPbkwd5v1irOXT3PP+hdSsu5DjICZuYLX7xdxjbkRfh8MXasjI48hwqEN7pi9DEP9jFgPS8aezkGogkUXQw33u8Y5uoQT2Mqnq+6lGS6LZ9I/v3NBH0CtSzw74UP87JHcOEK9ccVBESqBUqJNlXsvJnimaJeO/37AxoxbWbMQwAA</vt:lpwstr>
  </property>
  <property fmtid="{D5CDD505-2E9C-101B-9397-08002B2CF9AE}" pid="69" name="x1ye=7">
    <vt:lpwstr>oBBO3By7dJTHM/Vlfu2vli+6gG77Ur9RfVlKqhjZ8wpNKKZdYgzMoYTfzPeS2x+4f3ekMfyndY1aJxyfNPWlgp/vL3LeViKz28rmb+5uUKa+i2AwgphxPuIvw3lQrq6MxwNt9uozLZKMht6ghhcQ5ta/lC0QNBMANg5ccanUvLK/vyWWilbMTny8BmmPcEb2Gy6HPV8Wi9niCETzhrIttcTaHby9vuWlCeESfy98vNILG2XgC1BCqRWDJ+g2XB1</vt:lpwstr>
  </property>
  <property fmtid="{D5CDD505-2E9C-101B-9397-08002B2CF9AE}" pid="70" name="x1ye=8">
    <vt:lpwstr>yyVbThYLjXSm+IQI91xHtVNp4Fa+l1TLtwd1qHThU5en/N+I5uqrXdjXKT8soUwHz8DTWF4y3NWYUBZyvgNTQzHL2vF3duqUrf2/r8NPNB7/YqPW3wu+odsmypOdm3loKD8679lKEOKUItxdl+jhpPfFZipgXqFvwCXBqcv1F7UTEchYcVUzerjXTQ7PdRi85P0A5K3bWW0ibYzb15nmmmQAQIE2vg4AKuzV9jBxT5d/Sx/XzpqgQ8jBxbadoNl</vt:lpwstr>
  </property>
  <property fmtid="{D5CDD505-2E9C-101B-9397-08002B2CF9AE}" pid="71" name="x1ye=9">
    <vt:lpwstr>T4PIvdgGr6rjn9IEYtQ7H0aTON43GkhU1XeNfDl8s23l9g/4BgU2/sQvN11lkmdy9XyIZN8UKoxdT/W/BB3XFgHaYo5hJV+mKTVzr/MkxtvdKRLvxGY8SkeLmJtXF5VSSWdIMo5I5OxUtPC1N6hlrRc2dRGl1+Uvvgb/wcsaTbdQR7BHnjy5Kub2/Vz/r79zyyYVoVeOLIfRQhKj3/mEEmNpQ2OiaSkIFr5tzqrurcLksPjGhXR9fAgFrevDOrQ</vt:lpwstr>
  </property>
</Properties>
</file>